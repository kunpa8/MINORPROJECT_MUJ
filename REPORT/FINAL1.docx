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13FEB99" w14:textId="77777777" w:rsidR="00BB039C" w:rsidRPr="00F1467F" w:rsidRDefault="00BB039C" w:rsidP="003C4623">
      <w:pPr>
        <w:spacing w:line="200" w:lineRule="exact"/>
        <w:jc w:val="center"/>
        <w:rPr>
          <w:rFonts w:ascii="Times New Roman" w:eastAsia="Times New Roman" w:hAnsi="Times New Roman" w:cs="Times New Roman"/>
          <w:sz w:val="24"/>
        </w:rPr>
      </w:pPr>
    </w:p>
    <w:p w14:paraId="7C3E09B8" w14:textId="77777777" w:rsidR="00BB039C" w:rsidRPr="00F1467F" w:rsidRDefault="00BD77A6" w:rsidP="003C4623">
      <w:pPr>
        <w:spacing w:line="200" w:lineRule="exact"/>
        <w:jc w:val="center"/>
        <w:rPr>
          <w:rFonts w:ascii="Times New Roman" w:eastAsia="Times New Roman" w:hAnsi="Times New Roman" w:cs="Times New Roman"/>
          <w:sz w:val="24"/>
        </w:rPr>
      </w:pPr>
      <w:r w:rsidRPr="0025212F">
        <w:rPr>
          <w:rFonts w:ascii="Times New Roman" w:hAnsi="Times New Roman" w:cs="Times New Roman"/>
          <w:b/>
          <w:noProof/>
          <w:sz w:val="30"/>
        </w:rPr>
        <mc:AlternateContent>
          <mc:Choice Requires="wps">
            <w:drawing>
              <wp:anchor distT="0" distB="0" distL="114300" distR="114300" simplePos="0" relativeHeight="251657728" behindDoc="0" locked="0" layoutInCell="1" allowOverlap="1" wp14:anchorId="1BB108CB" wp14:editId="71AB1335">
                <wp:simplePos x="0" y="0"/>
                <wp:positionH relativeFrom="column">
                  <wp:posOffset>0</wp:posOffset>
                </wp:positionH>
                <wp:positionV relativeFrom="paragraph">
                  <wp:posOffset>12700</wp:posOffset>
                </wp:positionV>
                <wp:extent cx="6078855" cy="5134610"/>
                <wp:effectExtent l="0" t="0" r="0" b="0"/>
                <wp:wrapNone/>
                <wp:docPr id="17037111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8855" cy="5134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AB329" w14:textId="77777777" w:rsidR="003C4736" w:rsidRPr="005D363F" w:rsidRDefault="003C4736" w:rsidP="005D363F">
                            <w:pPr>
                              <w:pStyle w:val="DefaultParagraphFont"/>
                              <w:widowControl w:val="0"/>
                              <w:autoSpaceDE w:val="0"/>
                              <w:autoSpaceDN w:val="0"/>
                              <w:adjustRightInd w:val="0"/>
                              <w:jc w:val="center"/>
                              <w:rPr>
                                <w:rFonts w:cs="Calibri"/>
                                <w:b/>
                                <w:bCs/>
                                <w:sz w:val="36"/>
                                <w:szCs w:val="36"/>
                              </w:rPr>
                            </w:pPr>
                            <w:r w:rsidRPr="005D363F">
                              <w:rPr>
                                <w:rFonts w:cs="Calibri"/>
                                <w:b/>
                                <w:bCs/>
                                <w:sz w:val="36"/>
                                <w:szCs w:val="36"/>
                              </w:rPr>
                              <w:t>A Pr</w:t>
                            </w:r>
                            <w:r w:rsidR="008D4656" w:rsidRPr="005D363F">
                              <w:rPr>
                                <w:rFonts w:cs="Calibri"/>
                                <w:b/>
                                <w:bCs/>
                                <w:sz w:val="36"/>
                                <w:szCs w:val="36"/>
                              </w:rPr>
                              <w:t>oject</w:t>
                            </w:r>
                            <w:r w:rsidRPr="005D363F">
                              <w:rPr>
                                <w:rFonts w:cs="Calibri"/>
                                <w:b/>
                                <w:bCs/>
                                <w:sz w:val="36"/>
                                <w:szCs w:val="36"/>
                              </w:rPr>
                              <w:t xml:space="preserve"> Report</w:t>
                            </w:r>
                          </w:p>
                          <w:p w14:paraId="00D7E54B" w14:textId="77777777" w:rsidR="003C4736" w:rsidRDefault="003C4736" w:rsidP="003C4736">
                            <w:pPr>
                              <w:pStyle w:val="DefaultParagraphFont"/>
                              <w:widowControl w:val="0"/>
                              <w:autoSpaceDE w:val="0"/>
                              <w:autoSpaceDN w:val="0"/>
                              <w:adjustRightInd w:val="0"/>
                              <w:spacing w:line="186" w:lineRule="exact"/>
                              <w:jc w:val="center"/>
                              <w:rPr>
                                <w:rFonts w:ascii="Times New Roman" w:hAnsi="Times New Roman"/>
                                <w:sz w:val="24"/>
                                <w:szCs w:val="24"/>
                              </w:rPr>
                            </w:pPr>
                          </w:p>
                          <w:p w14:paraId="758426F7" w14:textId="77777777" w:rsidR="003C4736" w:rsidRDefault="003C4736" w:rsidP="003C4736">
                            <w:pPr>
                              <w:pStyle w:val="DefaultParagraphFont"/>
                              <w:widowControl w:val="0"/>
                              <w:autoSpaceDE w:val="0"/>
                              <w:autoSpaceDN w:val="0"/>
                              <w:adjustRightInd w:val="0"/>
                              <w:jc w:val="center"/>
                              <w:rPr>
                                <w:rFonts w:ascii="Times New Roman" w:hAnsi="Times New Roman"/>
                                <w:sz w:val="24"/>
                                <w:szCs w:val="24"/>
                              </w:rPr>
                            </w:pPr>
                            <w:r>
                              <w:rPr>
                                <w:rFonts w:cs="Calibri"/>
                                <w:i/>
                                <w:iCs/>
                                <w:sz w:val="30"/>
                                <w:szCs w:val="30"/>
                              </w:rPr>
                              <w:t>on</w:t>
                            </w:r>
                          </w:p>
                          <w:p w14:paraId="69D7BED3" w14:textId="77777777" w:rsidR="003C4736" w:rsidRDefault="003C4736" w:rsidP="003C4736">
                            <w:pPr>
                              <w:pStyle w:val="DefaultParagraphFont"/>
                              <w:widowControl w:val="0"/>
                              <w:autoSpaceDE w:val="0"/>
                              <w:autoSpaceDN w:val="0"/>
                              <w:adjustRightInd w:val="0"/>
                              <w:spacing w:line="186" w:lineRule="exact"/>
                              <w:jc w:val="center"/>
                              <w:rPr>
                                <w:rFonts w:ascii="Times New Roman" w:hAnsi="Times New Roman"/>
                                <w:sz w:val="24"/>
                                <w:szCs w:val="24"/>
                              </w:rPr>
                            </w:pPr>
                          </w:p>
                          <w:p w14:paraId="14C09C04" w14:textId="66FA61BA" w:rsidR="003C4736" w:rsidRPr="005034EB" w:rsidRDefault="00E324F7" w:rsidP="003C4736">
                            <w:pPr>
                              <w:pStyle w:val="DefaultParagraphFont"/>
                              <w:widowControl w:val="0"/>
                              <w:autoSpaceDE w:val="0"/>
                              <w:autoSpaceDN w:val="0"/>
                              <w:adjustRightInd w:val="0"/>
                              <w:jc w:val="center"/>
                              <w:rPr>
                                <w:rFonts w:ascii="Times New Roman" w:hAnsi="Times New Roman"/>
                                <w:sz w:val="40"/>
                                <w:szCs w:val="40"/>
                              </w:rPr>
                            </w:pPr>
                            <w:r>
                              <w:rPr>
                                <w:rFonts w:cs="Calibri"/>
                                <w:b/>
                                <w:bCs/>
                                <w:sz w:val="40"/>
                                <w:szCs w:val="40"/>
                              </w:rPr>
                              <w:t>Lane Detection Using Image Processing</w:t>
                            </w:r>
                          </w:p>
                          <w:p w14:paraId="3C2E067E" w14:textId="77777777" w:rsidR="003C4736" w:rsidRDefault="003C4736" w:rsidP="003C4736">
                            <w:pPr>
                              <w:pStyle w:val="DefaultParagraphFont"/>
                              <w:widowControl w:val="0"/>
                              <w:autoSpaceDE w:val="0"/>
                              <w:autoSpaceDN w:val="0"/>
                              <w:adjustRightInd w:val="0"/>
                              <w:spacing w:line="269" w:lineRule="exact"/>
                              <w:jc w:val="center"/>
                              <w:rPr>
                                <w:rFonts w:ascii="Times New Roman" w:hAnsi="Times New Roman"/>
                                <w:sz w:val="24"/>
                                <w:szCs w:val="24"/>
                              </w:rPr>
                            </w:pPr>
                          </w:p>
                          <w:p w14:paraId="4CBBDCB9" w14:textId="77777777" w:rsidR="003C4736" w:rsidRDefault="003C4736" w:rsidP="003C4736">
                            <w:pPr>
                              <w:pStyle w:val="DefaultParagraphFont"/>
                              <w:widowControl w:val="0"/>
                              <w:overflowPunct w:val="0"/>
                              <w:autoSpaceDE w:val="0"/>
                              <w:autoSpaceDN w:val="0"/>
                              <w:adjustRightInd w:val="0"/>
                              <w:spacing w:line="329" w:lineRule="auto"/>
                              <w:jc w:val="center"/>
                              <w:rPr>
                                <w:rFonts w:ascii="Times New Roman" w:hAnsi="Times New Roman"/>
                                <w:sz w:val="24"/>
                                <w:szCs w:val="24"/>
                              </w:rPr>
                            </w:pPr>
                            <w:r>
                              <w:rPr>
                                <w:rFonts w:cs="Calibri"/>
                                <w:i/>
                                <w:iCs/>
                                <w:sz w:val="28"/>
                                <w:szCs w:val="28"/>
                              </w:rPr>
                              <w:t xml:space="preserve">carried out as part of the </w:t>
                            </w:r>
                            <w:r w:rsidRPr="00865225">
                              <w:rPr>
                                <w:rFonts w:cs="Calibri"/>
                                <w:b/>
                                <w:bCs/>
                                <w:i/>
                                <w:iCs/>
                                <w:sz w:val="28"/>
                                <w:szCs w:val="28"/>
                              </w:rPr>
                              <w:t>Minor Project IT3270</w:t>
                            </w:r>
                            <w:r>
                              <w:rPr>
                                <w:rFonts w:cs="Calibri"/>
                                <w:i/>
                                <w:iCs/>
                                <w:sz w:val="28"/>
                                <w:szCs w:val="28"/>
                              </w:rPr>
                              <w:t xml:space="preserve"> Submitted </w:t>
                            </w:r>
                          </w:p>
                          <w:p w14:paraId="5E0F93F3" w14:textId="77777777" w:rsidR="00394E19" w:rsidRPr="00394E19" w:rsidRDefault="00394E19" w:rsidP="0025212F">
                            <w:pPr>
                              <w:pStyle w:val="NormalWeb"/>
                              <w:spacing w:before="0" w:beforeAutospacing="0" w:after="0" w:afterAutospacing="0"/>
                              <w:jc w:val="center"/>
                              <w:rPr>
                                <w:sz w:val="28"/>
                                <w:szCs w:val="28"/>
                              </w:rPr>
                            </w:pPr>
                          </w:p>
                          <w:p w14:paraId="16ABBCF4" w14:textId="77777777" w:rsidR="0025212F" w:rsidRDefault="008D4656" w:rsidP="0025212F">
                            <w:pPr>
                              <w:pStyle w:val="NormalWeb"/>
                              <w:spacing w:before="0" w:beforeAutospacing="0" w:after="0" w:afterAutospacing="0"/>
                              <w:jc w:val="center"/>
                              <w:rPr>
                                <w:rFonts w:eastAsia="Calibri" w:cs="Arial"/>
                                <w:color w:val="000000"/>
                                <w:kern w:val="24"/>
                              </w:rPr>
                            </w:pPr>
                            <w:r>
                              <w:rPr>
                                <w:rFonts w:eastAsia="Calibri" w:cs="Arial"/>
                                <w:color w:val="000000"/>
                                <w:kern w:val="24"/>
                              </w:rPr>
                              <w:t>b</w:t>
                            </w:r>
                            <w:r w:rsidR="0025212F" w:rsidRPr="00394E19">
                              <w:rPr>
                                <w:rFonts w:eastAsia="Calibri" w:cs="Arial"/>
                                <w:color w:val="000000"/>
                                <w:kern w:val="24"/>
                              </w:rPr>
                              <w:t>y</w:t>
                            </w:r>
                          </w:p>
                          <w:p w14:paraId="557C90CA" w14:textId="77777777" w:rsidR="00394E19" w:rsidRPr="00394E19" w:rsidRDefault="00394E19" w:rsidP="0025212F">
                            <w:pPr>
                              <w:pStyle w:val="NormalWeb"/>
                              <w:spacing w:before="0" w:beforeAutospacing="0" w:after="0" w:afterAutospacing="0"/>
                              <w:jc w:val="center"/>
                            </w:pPr>
                          </w:p>
                          <w:p w14:paraId="26CB7F69" w14:textId="2B1F0797" w:rsidR="0025212F" w:rsidRDefault="008A3EBD" w:rsidP="0025212F">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Hrituparna Pathak</w:t>
                            </w:r>
                          </w:p>
                          <w:p w14:paraId="67E39371" w14:textId="2D99F871" w:rsidR="003C4736" w:rsidRDefault="008A3EBD" w:rsidP="0025212F">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219302419</w:t>
                            </w:r>
                          </w:p>
                          <w:p w14:paraId="209C4E03" w14:textId="77777777" w:rsidR="0025212F" w:rsidRDefault="0025212F" w:rsidP="0025212F">
                            <w:pPr>
                              <w:pStyle w:val="NormalWeb"/>
                              <w:spacing w:before="0" w:beforeAutospacing="0" w:after="0" w:afterAutospacing="0"/>
                              <w:jc w:val="center"/>
                              <w:rPr>
                                <w:rFonts w:eastAsia="Calibri" w:cs="Arial"/>
                                <w:color w:val="000000"/>
                                <w:kern w:val="24"/>
                              </w:rPr>
                            </w:pPr>
                          </w:p>
                          <w:p w14:paraId="27699B83" w14:textId="77777777" w:rsidR="005034EB" w:rsidRDefault="005034EB" w:rsidP="008D4656">
                            <w:pPr>
                              <w:pStyle w:val="DefaultParagraphFont"/>
                              <w:widowControl w:val="0"/>
                              <w:autoSpaceDE w:val="0"/>
                              <w:autoSpaceDN w:val="0"/>
                              <w:adjustRightInd w:val="0"/>
                              <w:jc w:val="center"/>
                              <w:rPr>
                                <w:rFonts w:cs="Calibri"/>
                                <w:i/>
                                <w:iCs/>
                                <w:sz w:val="28"/>
                                <w:szCs w:val="28"/>
                              </w:rPr>
                            </w:pPr>
                          </w:p>
                          <w:p w14:paraId="197FC2F0" w14:textId="77777777" w:rsidR="005034EB" w:rsidRDefault="005034EB" w:rsidP="008D4656">
                            <w:pPr>
                              <w:pStyle w:val="DefaultParagraphFont"/>
                              <w:widowControl w:val="0"/>
                              <w:autoSpaceDE w:val="0"/>
                              <w:autoSpaceDN w:val="0"/>
                              <w:adjustRightInd w:val="0"/>
                              <w:jc w:val="center"/>
                              <w:rPr>
                                <w:rFonts w:cs="Calibri"/>
                                <w:i/>
                                <w:iCs/>
                                <w:sz w:val="28"/>
                                <w:szCs w:val="28"/>
                              </w:rPr>
                            </w:pPr>
                          </w:p>
                          <w:p w14:paraId="55663C90" w14:textId="77777777" w:rsidR="005034EB" w:rsidRDefault="005034EB" w:rsidP="008D4656">
                            <w:pPr>
                              <w:pStyle w:val="DefaultParagraphFont"/>
                              <w:widowControl w:val="0"/>
                              <w:autoSpaceDE w:val="0"/>
                              <w:autoSpaceDN w:val="0"/>
                              <w:adjustRightInd w:val="0"/>
                              <w:jc w:val="center"/>
                              <w:rPr>
                                <w:rFonts w:cs="Calibri"/>
                                <w:i/>
                                <w:iCs/>
                                <w:sz w:val="28"/>
                                <w:szCs w:val="28"/>
                              </w:rPr>
                            </w:pPr>
                          </w:p>
                          <w:p w14:paraId="4E2E562D" w14:textId="77777777" w:rsidR="008D4656" w:rsidRDefault="008D4656" w:rsidP="008D4656">
                            <w:pPr>
                              <w:pStyle w:val="DefaultParagraphFont"/>
                              <w:widowControl w:val="0"/>
                              <w:autoSpaceDE w:val="0"/>
                              <w:autoSpaceDN w:val="0"/>
                              <w:adjustRightInd w:val="0"/>
                              <w:jc w:val="center"/>
                              <w:rPr>
                                <w:rFonts w:ascii="Times New Roman" w:hAnsi="Times New Roman"/>
                                <w:sz w:val="24"/>
                                <w:szCs w:val="24"/>
                              </w:rPr>
                            </w:pPr>
                            <w:r>
                              <w:rPr>
                                <w:rFonts w:cs="Calibri"/>
                                <w:i/>
                                <w:iCs/>
                                <w:sz w:val="28"/>
                                <w:szCs w:val="28"/>
                              </w:rPr>
                              <w:t>in partial fulfilment for the award of the degree</w:t>
                            </w:r>
                            <w:r>
                              <w:rPr>
                                <w:rFonts w:ascii="Times New Roman" w:hAnsi="Times New Roman"/>
                                <w:sz w:val="24"/>
                                <w:szCs w:val="24"/>
                              </w:rPr>
                              <w:t xml:space="preserve"> </w:t>
                            </w:r>
                            <w:r>
                              <w:rPr>
                                <w:rFonts w:cs="Calibri"/>
                                <w:i/>
                                <w:iCs/>
                                <w:sz w:val="28"/>
                                <w:szCs w:val="28"/>
                              </w:rPr>
                              <w:t>of</w:t>
                            </w:r>
                          </w:p>
                          <w:p w14:paraId="62ACCB78" w14:textId="77777777" w:rsidR="005034EB" w:rsidRDefault="005034EB" w:rsidP="008D4656">
                            <w:pPr>
                              <w:pStyle w:val="DefaultParagraphFont"/>
                              <w:widowControl w:val="0"/>
                              <w:autoSpaceDE w:val="0"/>
                              <w:autoSpaceDN w:val="0"/>
                              <w:adjustRightInd w:val="0"/>
                              <w:jc w:val="center"/>
                              <w:rPr>
                                <w:rFonts w:cs="Calibri"/>
                                <w:b/>
                                <w:bCs/>
                                <w:sz w:val="32"/>
                                <w:szCs w:val="32"/>
                              </w:rPr>
                            </w:pPr>
                          </w:p>
                          <w:p w14:paraId="1A06B39B" w14:textId="77777777" w:rsidR="005034EB" w:rsidRDefault="005034EB" w:rsidP="008D4656">
                            <w:pPr>
                              <w:pStyle w:val="DefaultParagraphFont"/>
                              <w:widowControl w:val="0"/>
                              <w:autoSpaceDE w:val="0"/>
                              <w:autoSpaceDN w:val="0"/>
                              <w:adjustRightInd w:val="0"/>
                              <w:jc w:val="center"/>
                              <w:rPr>
                                <w:rFonts w:cs="Calibri"/>
                                <w:b/>
                                <w:bCs/>
                                <w:sz w:val="32"/>
                                <w:szCs w:val="32"/>
                              </w:rPr>
                            </w:pPr>
                          </w:p>
                          <w:p w14:paraId="0E250233" w14:textId="77777777" w:rsidR="008D4656" w:rsidRDefault="008D4656" w:rsidP="008D4656">
                            <w:pPr>
                              <w:pStyle w:val="DefaultParagraphFont"/>
                              <w:widowControl w:val="0"/>
                              <w:autoSpaceDE w:val="0"/>
                              <w:autoSpaceDN w:val="0"/>
                              <w:adjustRightInd w:val="0"/>
                              <w:jc w:val="center"/>
                              <w:rPr>
                                <w:rFonts w:ascii="Times New Roman" w:hAnsi="Times New Roman"/>
                                <w:sz w:val="24"/>
                                <w:szCs w:val="24"/>
                              </w:rPr>
                            </w:pPr>
                            <w:r>
                              <w:rPr>
                                <w:rFonts w:cs="Calibri"/>
                                <w:b/>
                                <w:bCs/>
                                <w:sz w:val="32"/>
                                <w:szCs w:val="32"/>
                              </w:rPr>
                              <w:t>Bachelor of Technology</w:t>
                            </w:r>
                          </w:p>
                          <w:p w14:paraId="3CD21D8B" w14:textId="77777777" w:rsidR="008D4656" w:rsidRDefault="008D4656" w:rsidP="008D4656">
                            <w:pPr>
                              <w:pStyle w:val="DefaultParagraphFont"/>
                              <w:widowControl w:val="0"/>
                              <w:autoSpaceDE w:val="0"/>
                              <w:autoSpaceDN w:val="0"/>
                              <w:adjustRightInd w:val="0"/>
                              <w:spacing w:line="192" w:lineRule="exact"/>
                              <w:jc w:val="center"/>
                              <w:rPr>
                                <w:rFonts w:ascii="Times New Roman" w:hAnsi="Times New Roman"/>
                                <w:sz w:val="24"/>
                                <w:szCs w:val="24"/>
                              </w:rPr>
                            </w:pPr>
                          </w:p>
                          <w:p w14:paraId="63C42E1E" w14:textId="77777777" w:rsidR="008D4656" w:rsidRPr="008D4656" w:rsidRDefault="008D4656" w:rsidP="008D4656">
                            <w:pPr>
                              <w:pStyle w:val="DefaultParagraphFont"/>
                              <w:widowControl w:val="0"/>
                              <w:autoSpaceDE w:val="0"/>
                              <w:autoSpaceDN w:val="0"/>
                              <w:adjustRightInd w:val="0"/>
                              <w:jc w:val="center"/>
                              <w:rPr>
                                <w:rFonts w:ascii="Times New Roman" w:hAnsi="Times New Roman"/>
                                <w:sz w:val="24"/>
                                <w:szCs w:val="24"/>
                              </w:rPr>
                            </w:pPr>
                            <w:r w:rsidRPr="008D4656">
                              <w:rPr>
                                <w:rFonts w:cs="Calibri"/>
                                <w:sz w:val="24"/>
                                <w:szCs w:val="24"/>
                              </w:rPr>
                              <w:t>in</w:t>
                            </w:r>
                          </w:p>
                          <w:p w14:paraId="782A1FD1" w14:textId="77777777" w:rsidR="008D4656" w:rsidRDefault="008D4656" w:rsidP="008D4656">
                            <w:pPr>
                              <w:pStyle w:val="DefaultParagraphFont"/>
                              <w:widowControl w:val="0"/>
                              <w:autoSpaceDE w:val="0"/>
                              <w:autoSpaceDN w:val="0"/>
                              <w:adjustRightInd w:val="0"/>
                              <w:spacing w:line="185" w:lineRule="exact"/>
                              <w:jc w:val="center"/>
                              <w:rPr>
                                <w:rFonts w:ascii="Times New Roman" w:hAnsi="Times New Roman"/>
                                <w:sz w:val="24"/>
                                <w:szCs w:val="24"/>
                              </w:rPr>
                            </w:pPr>
                          </w:p>
                          <w:p w14:paraId="03139CDA" w14:textId="77777777" w:rsidR="008D4656" w:rsidRPr="00865225" w:rsidRDefault="008D4656" w:rsidP="008D4656">
                            <w:pPr>
                              <w:pStyle w:val="DefaultParagraphFont"/>
                              <w:widowControl w:val="0"/>
                              <w:autoSpaceDE w:val="0"/>
                              <w:autoSpaceDN w:val="0"/>
                              <w:adjustRightInd w:val="0"/>
                              <w:jc w:val="center"/>
                              <w:rPr>
                                <w:rFonts w:cs="Calibri"/>
                                <w:b/>
                                <w:bCs/>
                                <w:sz w:val="32"/>
                                <w:szCs w:val="32"/>
                              </w:rPr>
                            </w:pPr>
                            <w:r w:rsidRPr="00865225">
                              <w:rPr>
                                <w:rFonts w:cs="Calibri"/>
                                <w:b/>
                                <w:bCs/>
                                <w:sz w:val="32"/>
                                <w:szCs w:val="32"/>
                              </w:rPr>
                              <w:t>Information Technology</w:t>
                            </w:r>
                          </w:p>
                          <w:p w14:paraId="2274F757" w14:textId="77777777" w:rsidR="008D4656" w:rsidRDefault="008D4656" w:rsidP="0025212F">
                            <w:pPr>
                              <w:pStyle w:val="NormalWeb"/>
                              <w:spacing w:before="0" w:beforeAutospacing="0" w:after="0" w:afterAutospacing="0"/>
                              <w:jc w:val="center"/>
                              <w:rPr>
                                <w:rFonts w:eastAsia="Calibri" w:cs="Arial"/>
                                <w:color w:val="000000"/>
                                <w:kern w:val="24"/>
                              </w:rPr>
                            </w:pPr>
                          </w:p>
                          <w:p w14:paraId="7C419B85" w14:textId="77777777" w:rsidR="008D4656" w:rsidRDefault="008D4656" w:rsidP="0025212F">
                            <w:pPr>
                              <w:pStyle w:val="NormalWeb"/>
                              <w:spacing w:before="0" w:beforeAutospacing="0" w:after="0" w:afterAutospacing="0"/>
                              <w:jc w:val="center"/>
                              <w:rPr>
                                <w:rFonts w:eastAsia="Calibri" w:cs="Arial"/>
                                <w:color w:val="000000"/>
                                <w:kern w:val="24"/>
                              </w:rPr>
                            </w:pPr>
                          </w:p>
                          <w:p w14:paraId="7BF84921" w14:textId="77777777" w:rsidR="008D4656" w:rsidRDefault="008D4656" w:rsidP="0025212F">
                            <w:pPr>
                              <w:pStyle w:val="NormalWeb"/>
                              <w:spacing w:before="0" w:beforeAutospacing="0" w:after="0" w:afterAutospacing="0"/>
                              <w:jc w:val="center"/>
                              <w:rPr>
                                <w:rFonts w:eastAsia="Calibri" w:cs="Arial"/>
                                <w:color w:val="000000"/>
                                <w:kern w:val="24"/>
                              </w:rPr>
                            </w:pPr>
                          </w:p>
                          <w:p w14:paraId="7F1A74F0" w14:textId="77777777" w:rsidR="008D4656" w:rsidRPr="00394E19" w:rsidRDefault="008D4656" w:rsidP="0025212F">
                            <w:pPr>
                              <w:pStyle w:val="NormalWeb"/>
                              <w:spacing w:before="0" w:beforeAutospacing="0" w:after="0" w:afterAutospacing="0"/>
                              <w:jc w:val="center"/>
                              <w:rPr>
                                <w:rFonts w:eastAsia="Calibri" w:cs="Arial"/>
                                <w:color w:val="000000"/>
                                <w:kern w:val="24"/>
                              </w:rPr>
                            </w:pPr>
                          </w:p>
                          <w:p w14:paraId="3505286E" w14:textId="77777777" w:rsidR="0025212F" w:rsidRPr="00394E19" w:rsidRDefault="0025212F" w:rsidP="0025212F">
                            <w:pPr>
                              <w:pStyle w:val="NormalWeb"/>
                              <w:spacing w:before="0" w:beforeAutospacing="0" w:after="0" w:afterAutospacing="0"/>
                              <w:jc w:val="center"/>
                              <w:rPr>
                                <w:rFonts w:eastAsia="Calibri" w:cs="Arial"/>
                                <w:color w:val="000000"/>
                                <w:kern w:val="24"/>
                              </w:rPr>
                            </w:pPr>
                          </w:p>
                          <w:p w14:paraId="21ECC693" w14:textId="77777777" w:rsidR="0025212F" w:rsidRPr="00394E19" w:rsidRDefault="0025212F" w:rsidP="0025212F">
                            <w:pPr>
                              <w:pStyle w:val="NormalWeb"/>
                              <w:spacing w:before="0" w:beforeAutospacing="0" w:after="0" w:afterAutospacing="0"/>
                              <w:jc w:val="center"/>
                            </w:pPr>
                            <w:r w:rsidRPr="00394E19">
                              <w:rPr>
                                <w:rFonts w:eastAsia="Calibri" w:cs="Arial"/>
                                <w:color w:val="000000"/>
                                <w:kern w:val="24"/>
                              </w:rPr>
                              <w:t>Under the Guidance of</w:t>
                            </w:r>
                          </w:p>
                          <w:p w14:paraId="138ABB3D" w14:textId="77777777" w:rsidR="0025212F" w:rsidRPr="00394E19" w:rsidRDefault="00E81E3D" w:rsidP="0025212F">
                            <w:pPr>
                              <w:pStyle w:val="NormalWeb"/>
                              <w:spacing w:before="0" w:beforeAutospacing="0" w:after="0" w:afterAutospacing="0"/>
                              <w:jc w:val="center"/>
                              <w:rPr>
                                <w:sz w:val="28"/>
                                <w:szCs w:val="28"/>
                              </w:rPr>
                            </w:pPr>
                            <w:r w:rsidRPr="00394E19">
                              <w:rPr>
                                <w:rFonts w:eastAsia="Calibri" w:cs="Arial"/>
                                <w:b/>
                                <w:bCs/>
                                <w:color w:val="000000"/>
                                <w:kern w:val="24"/>
                                <w:sz w:val="28"/>
                                <w:szCs w:val="28"/>
                              </w:rPr>
                              <w:t xml:space="preserve">Guide </w:t>
                            </w:r>
                            <w:r w:rsidR="003C4736">
                              <w:rPr>
                                <w:rFonts w:eastAsia="Calibri" w:cs="Arial"/>
                                <w:b/>
                                <w:bCs/>
                                <w:color w:val="000000"/>
                                <w:kern w:val="24"/>
                                <w:sz w:val="28"/>
                                <w:szCs w:val="28"/>
                              </w:rPr>
                              <w:t>N</w:t>
                            </w:r>
                            <w:r w:rsidRPr="00394E19">
                              <w:rPr>
                                <w:rFonts w:eastAsia="Calibri" w:cs="Arial"/>
                                <w:b/>
                                <w:bCs/>
                                <w:color w:val="000000"/>
                                <w:kern w:val="24"/>
                                <w:sz w:val="28"/>
                                <w:szCs w:val="28"/>
                              </w:rPr>
                              <w:t>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108CB" id="Rectangle 3" o:spid="_x0000_s1026" style="position:absolute;left:0;text-align:left;margin-left:0;margin-top:1pt;width:478.65pt;height:404.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" filled="f" stroked="f">
                <v:path arrowok="t"/>
                <v:textbox>
                  <w:txbxContent>
                    <w:p w14:paraId="239AB329" w14:textId="77777777" w:rsidR="003C4736" w:rsidRPr="005D363F" w:rsidRDefault="003C4736" w:rsidP="005D363F">
                      <w:pPr>
                        <w:pStyle w:val="DefaultParagraphFont"/>
                        <w:widowControl w:val="0"/>
                        <w:autoSpaceDE w:val="0"/>
                        <w:autoSpaceDN w:val="0"/>
                        <w:adjustRightInd w:val="0"/>
                        <w:jc w:val="center"/>
                        <w:rPr>
                          <w:rFonts w:cs="Calibri"/>
                          <w:b/>
                          <w:bCs/>
                          <w:sz w:val="36"/>
                          <w:szCs w:val="36"/>
                        </w:rPr>
                      </w:pPr>
                      <w:r w:rsidRPr="005D363F">
                        <w:rPr>
                          <w:rFonts w:cs="Calibri"/>
                          <w:b/>
                          <w:bCs/>
                          <w:sz w:val="36"/>
                          <w:szCs w:val="36"/>
                        </w:rPr>
                        <w:t>A Pr</w:t>
                      </w:r>
                      <w:r w:rsidR="008D4656" w:rsidRPr="005D363F">
                        <w:rPr>
                          <w:rFonts w:cs="Calibri"/>
                          <w:b/>
                          <w:bCs/>
                          <w:sz w:val="36"/>
                          <w:szCs w:val="36"/>
                        </w:rPr>
                        <w:t>oject</w:t>
                      </w:r>
                      <w:r w:rsidRPr="005D363F">
                        <w:rPr>
                          <w:rFonts w:cs="Calibri"/>
                          <w:b/>
                          <w:bCs/>
                          <w:sz w:val="36"/>
                          <w:szCs w:val="36"/>
                        </w:rPr>
                        <w:t xml:space="preserve"> Report</w:t>
                      </w:r>
                    </w:p>
                    <w:p w14:paraId="00D7E54B" w14:textId="77777777" w:rsidR="003C4736" w:rsidRDefault="003C4736" w:rsidP="003C4736">
                      <w:pPr>
                        <w:pStyle w:val="DefaultParagraphFont"/>
                        <w:widowControl w:val="0"/>
                        <w:autoSpaceDE w:val="0"/>
                        <w:autoSpaceDN w:val="0"/>
                        <w:adjustRightInd w:val="0"/>
                        <w:spacing w:line="186" w:lineRule="exact"/>
                        <w:jc w:val="center"/>
                        <w:rPr>
                          <w:rFonts w:ascii="Times New Roman" w:hAnsi="Times New Roman"/>
                          <w:sz w:val="24"/>
                          <w:szCs w:val="24"/>
                        </w:rPr>
                      </w:pPr>
                    </w:p>
                    <w:p w14:paraId="758426F7" w14:textId="77777777" w:rsidR="003C4736" w:rsidRDefault="003C4736" w:rsidP="003C4736">
                      <w:pPr>
                        <w:pStyle w:val="DefaultParagraphFont"/>
                        <w:widowControl w:val="0"/>
                        <w:autoSpaceDE w:val="0"/>
                        <w:autoSpaceDN w:val="0"/>
                        <w:adjustRightInd w:val="0"/>
                        <w:jc w:val="center"/>
                        <w:rPr>
                          <w:rFonts w:ascii="Times New Roman" w:hAnsi="Times New Roman"/>
                          <w:sz w:val="24"/>
                          <w:szCs w:val="24"/>
                        </w:rPr>
                      </w:pPr>
                      <w:r>
                        <w:rPr>
                          <w:rFonts w:cs="Calibri"/>
                          <w:i/>
                          <w:iCs/>
                          <w:sz w:val="30"/>
                          <w:szCs w:val="30"/>
                        </w:rPr>
                        <w:t>on</w:t>
                      </w:r>
                    </w:p>
                    <w:p w14:paraId="69D7BED3" w14:textId="77777777" w:rsidR="003C4736" w:rsidRDefault="003C4736" w:rsidP="003C4736">
                      <w:pPr>
                        <w:pStyle w:val="DefaultParagraphFont"/>
                        <w:widowControl w:val="0"/>
                        <w:autoSpaceDE w:val="0"/>
                        <w:autoSpaceDN w:val="0"/>
                        <w:adjustRightInd w:val="0"/>
                        <w:spacing w:line="186" w:lineRule="exact"/>
                        <w:jc w:val="center"/>
                        <w:rPr>
                          <w:rFonts w:ascii="Times New Roman" w:hAnsi="Times New Roman"/>
                          <w:sz w:val="24"/>
                          <w:szCs w:val="24"/>
                        </w:rPr>
                      </w:pPr>
                    </w:p>
                    <w:p w14:paraId="14C09C04" w14:textId="66FA61BA" w:rsidR="003C4736" w:rsidRPr="005034EB" w:rsidRDefault="00E324F7" w:rsidP="003C4736">
                      <w:pPr>
                        <w:pStyle w:val="DefaultParagraphFont"/>
                        <w:widowControl w:val="0"/>
                        <w:autoSpaceDE w:val="0"/>
                        <w:autoSpaceDN w:val="0"/>
                        <w:adjustRightInd w:val="0"/>
                        <w:jc w:val="center"/>
                        <w:rPr>
                          <w:rFonts w:ascii="Times New Roman" w:hAnsi="Times New Roman"/>
                          <w:sz w:val="40"/>
                          <w:szCs w:val="40"/>
                        </w:rPr>
                      </w:pPr>
                      <w:r>
                        <w:rPr>
                          <w:rFonts w:cs="Calibri"/>
                          <w:b/>
                          <w:bCs/>
                          <w:sz w:val="40"/>
                          <w:szCs w:val="40"/>
                        </w:rPr>
                        <w:t>Lane Detection Using Image Processing</w:t>
                      </w:r>
                    </w:p>
                    <w:p w14:paraId="3C2E067E" w14:textId="77777777" w:rsidR="003C4736" w:rsidRDefault="003C4736" w:rsidP="003C4736">
                      <w:pPr>
                        <w:pStyle w:val="DefaultParagraphFont"/>
                        <w:widowControl w:val="0"/>
                        <w:autoSpaceDE w:val="0"/>
                        <w:autoSpaceDN w:val="0"/>
                        <w:adjustRightInd w:val="0"/>
                        <w:spacing w:line="269" w:lineRule="exact"/>
                        <w:jc w:val="center"/>
                        <w:rPr>
                          <w:rFonts w:ascii="Times New Roman" w:hAnsi="Times New Roman"/>
                          <w:sz w:val="24"/>
                          <w:szCs w:val="24"/>
                        </w:rPr>
                      </w:pPr>
                    </w:p>
                    <w:p w14:paraId="4CBBDCB9" w14:textId="77777777" w:rsidR="003C4736" w:rsidRDefault="003C4736" w:rsidP="003C4736">
                      <w:pPr>
                        <w:pStyle w:val="DefaultParagraphFont"/>
                        <w:widowControl w:val="0"/>
                        <w:overflowPunct w:val="0"/>
                        <w:autoSpaceDE w:val="0"/>
                        <w:autoSpaceDN w:val="0"/>
                        <w:adjustRightInd w:val="0"/>
                        <w:spacing w:line="329" w:lineRule="auto"/>
                        <w:jc w:val="center"/>
                        <w:rPr>
                          <w:rFonts w:ascii="Times New Roman" w:hAnsi="Times New Roman"/>
                          <w:sz w:val="24"/>
                          <w:szCs w:val="24"/>
                        </w:rPr>
                      </w:pPr>
                      <w:r>
                        <w:rPr>
                          <w:rFonts w:cs="Calibri"/>
                          <w:i/>
                          <w:iCs/>
                          <w:sz w:val="28"/>
                          <w:szCs w:val="28"/>
                        </w:rPr>
                        <w:t xml:space="preserve">carried out as part of the </w:t>
                      </w:r>
                      <w:r w:rsidRPr="00865225">
                        <w:rPr>
                          <w:rFonts w:cs="Calibri"/>
                          <w:b/>
                          <w:bCs/>
                          <w:i/>
                          <w:iCs/>
                          <w:sz w:val="28"/>
                          <w:szCs w:val="28"/>
                        </w:rPr>
                        <w:t>Minor Project IT3270</w:t>
                      </w:r>
                      <w:r>
                        <w:rPr>
                          <w:rFonts w:cs="Calibri"/>
                          <w:i/>
                          <w:iCs/>
                          <w:sz w:val="28"/>
                          <w:szCs w:val="28"/>
                        </w:rPr>
                        <w:t xml:space="preserve"> Submitted </w:t>
                      </w:r>
                    </w:p>
                    <w:p w14:paraId="5E0F93F3" w14:textId="77777777" w:rsidR="00394E19" w:rsidRPr="00394E19" w:rsidRDefault="00394E19" w:rsidP="0025212F">
                      <w:pPr>
                        <w:pStyle w:val="NormalWeb"/>
                        <w:spacing w:before="0" w:beforeAutospacing="0" w:after="0" w:afterAutospacing="0"/>
                        <w:jc w:val="center"/>
                        <w:rPr>
                          <w:sz w:val="28"/>
                          <w:szCs w:val="28"/>
                        </w:rPr>
                      </w:pPr>
                    </w:p>
                    <w:p w14:paraId="16ABBCF4" w14:textId="77777777" w:rsidR="0025212F" w:rsidRDefault="008D4656" w:rsidP="0025212F">
                      <w:pPr>
                        <w:pStyle w:val="NormalWeb"/>
                        <w:spacing w:before="0" w:beforeAutospacing="0" w:after="0" w:afterAutospacing="0"/>
                        <w:jc w:val="center"/>
                        <w:rPr>
                          <w:rFonts w:eastAsia="Calibri" w:cs="Arial"/>
                          <w:color w:val="000000"/>
                          <w:kern w:val="24"/>
                        </w:rPr>
                      </w:pPr>
                      <w:r>
                        <w:rPr>
                          <w:rFonts w:eastAsia="Calibri" w:cs="Arial"/>
                          <w:color w:val="000000"/>
                          <w:kern w:val="24"/>
                        </w:rPr>
                        <w:t>b</w:t>
                      </w:r>
                      <w:r w:rsidR="0025212F" w:rsidRPr="00394E19">
                        <w:rPr>
                          <w:rFonts w:eastAsia="Calibri" w:cs="Arial"/>
                          <w:color w:val="000000"/>
                          <w:kern w:val="24"/>
                        </w:rPr>
                        <w:t>y</w:t>
                      </w:r>
                    </w:p>
                    <w:p w14:paraId="557C90CA" w14:textId="77777777" w:rsidR="00394E19" w:rsidRPr="00394E19" w:rsidRDefault="00394E19" w:rsidP="0025212F">
                      <w:pPr>
                        <w:pStyle w:val="NormalWeb"/>
                        <w:spacing w:before="0" w:beforeAutospacing="0" w:after="0" w:afterAutospacing="0"/>
                        <w:jc w:val="center"/>
                      </w:pPr>
                    </w:p>
                    <w:p w14:paraId="26CB7F69" w14:textId="2B1F0797" w:rsidR="0025212F" w:rsidRDefault="008A3EBD" w:rsidP="0025212F">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Hrituparna Pathak</w:t>
                      </w:r>
                    </w:p>
                    <w:p w14:paraId="67E39371" w14:textId="2D99F871" w:rsidR="003C4736" w:rsidRDefault="008A3EBD" w:rsidP="0025212F">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219302419</w:t>
                      </w:r>
                    </w:p>
                    <w:p w14:paraId="209C4E03" w14:textId="77777777" w:rsidR="0025212F" w:rsidRDefault="0025212F" w:rsidP="0025212F">
                      <w:pPr>
                        <w:pStyle w:val="NormalWeb"/>
                        <w:spacing w:before="0" w:beforeAutospacing="0" w:after="0" w:afterAutospacing="0"/>
                        <w:jc w:val="center"/>
                        <w:rPr>
                          <w:rFonts w:eastAsia="Calibri" w:cs="Arial"/>
                          <w:color w:val="000000"/>
                          <w:kern w:val="24"/>
                        </w:rPr>
                      </w:pPr>
                    </w:p>
                    <w:p w14:paraId="27699B83" w14:textId="77777777" w:rsidR="005034EB" w:rsidRDefault="005034EB" w:rsidP="008D4656">
                      <w:pPr>
                        <w:pStyle w:val="DefaultParagraphFont"/>
                        <w:widowControl w:val="0"/>
                        <w:autoSpaceDE w:val="0"/>
                        <w:autoSpaceDN w:val="0"/>
                        <w:adjustRightInd w:val="0"/>
                        <w:jc w:val="center"/>
                        <w:rPr>
                          <w:rFonts w:cs="Calibri"/>
                          <w:i/>
                          <w:iCs/>
                          <w:sz w:val="28"/>
                          <w:szCs w:val="28"/>
                        </w:rPr>
                      </w:pPr>
                    </w:p>
                    <w:p w14:paraId="197FC2F0" w14:textId="77777777" w:rsidR="005034EB" w:rsidRDefault="005034EB" w:rsidP="008D4656">
                      <w:pPr>
                        <w:pStyle w:val="DefaultParagraphFont"/>
                        <w:widowControl w:val="0"/>
                        <w:autoSpaceDE w:val="0"/>
                        <w:autoSpaceDN w:val="0"/>
                        <w:adjustRightInd w:val="0"/>
                        <w:jc w:val="center"/>
                        <w:rPr>
                          <w:rFonts w:cs="Calibri"/>
                          <w:i/>
                          <w:iCs/>
                          <w:sz w:val="28"/>
                          <w:szCs w:val="28"/>
                        </w:rPr>
                      </w:pPr>
                    </w:p>
                    <w:p w14:paraId="55663C90" w14:textId="77777777" w:rsidR="005034EB" w:rsidRDefault="005034EB" w:rsidP="008D4656">
                      <w:pPr>
                        <w:pStyle w:val="DefaultParagraphFont"/>
                        <w:widowControl w:val="0"/>
                        <w:autoSpaceDE w:val="0"/>
                        <w:autoSpaceDN w:val="0"/>
                        <w:adjustRightInd w:val="0"/>
                        <w:jc w:val="center"/>
                        <w:rPr>
                          <w:rFonts w:cs="Calibri"/>
                          <w:i/>
                          <w:iCs/>
                          <w:sz w:val="28"/>
                          <w:szCs w:val="28"/>
                        </w:rPr>
                      </w:pPr>
                    </w:p>
                    <w:p w14:paraId="4E2E562D" w14:textId="77777777" w:rsidR="008D4656" w:rsidRDefault="008D4656" w:rsidP="008D4656">
                      <w:pPr>
                        <w:pStyle w:val="DefaultParagraphFont"/>
                        <w:widowControl w:val="0"/>
                        <w:autoSpaceDE w:val="0"/>
                        <w:autoSpaceDN w:val="0"/>
                        <w:adjustRightInd w:val="0"/>
                        <w:jc w:val="center"/>
                        <w:rPr>
                          <w:rFonts w:ascii="Times New Roman" w:hAnsi="Times New Roman"/>
                          <w:sz w:val="24"/>
                          <w:szCs w:val="24"/>
                        </w:rPr>
                      </w:pPr>
                      <w:r>
                        <w:rPr>
                          <w:rFonts w:cs="Calibri"/>
                          <w:i/>
                          <w:iCs/>
                          <w:sz w:val="28"/>
                          <w:szCs w:val="28"/>
                        </w:rPr>
                        <w:t>in partial fulfilment for the award of the degree</w:t>
                      </w:r>
                      <w:r>
                        <w:rPr>
                          <w:rFonts w:ascii="Times New Roman" w:hAnsi="Times New Roman"/>
                          <w:sz w:val="24"/>
                          <w:szCs w:val="24"/>
                        </w:rPr>
                        <w:t xml:space="preserve"> </w:t>
                      </w:r>
                      <w:r>
                        <w:rPr>
                          <w:rFonts w:cs="Calibri"/>
                          <w:i/>
                          <w:iCs/>
                          <w:sz w:val="28"/>
                          <w:szCs w:val="28"/>
                        </w:rPr>
                        <w:t>of</w:t>
                      </w:r>
                    </w:p>
                    <w:p w14:paraId="62ACCB78" w14:textId="77777777" w:rsidR="005034EB" w:rsidRDefault="005034EB" w:rsidP="008D4656">
                      <w:pPr>
                        <w:pStyle w:val="DefaultParagraphFont"/>
                        <w:widowControl w:val="0"/>
                        <w:autoSpaceDE w:val="0"/>
                        <w:autoSpaceDN w:val="0"/>
                        <w:adjustRightInd w:val="0"/>
                        <w:jc w:val="center"/>
                        <w:rPr>
                          <w:rFonts w:cs="Calibri"/>
                          <w:b/>
                          <w:bCs/>
                          <w:sz w:val="32"/>
                          <w:szCs w:val="32"/>
                        </w:rPr>
                      </w:pPr>
                    </w:p>
                    <w:p w14:paraId="1A06B39B" w14:textId="77777777" w:rsidR="005034EB" w:rsidRDefault="005034EB" w:rsidP="008D4656">
                      <w:pPr>
                        <w:pStyle w:val="DefaultParagraphFont"/>
                        <w:widowControl w:val="0"/>
                        <w:autoSpaceDE w:val="0"/>
                        <w:autoSpaceDN w:val="0"/>
                        <w:adjustRightInd w:val="0"/>
                        <w:jc w:val="center"/>
                        <w:rPr>
                          <w:rFonts w:cs="Calibri"/>
                          <w:b/>
                          <w:bCs/>
                          <w:sz w:val="32"/>
                          <w:szCs w:val="32"/>
                        </w:rPr>
                      </w:pPr>
                    </w:p>
                    <w:p w14:paraId="0E250233" w14:textId="77777777" w:rsidR="008D4656" w:rsidRDefault="008D4656" w:rsidP="008D4656">
                      <w:pPr>
                        <w:pStyle w:val="DefaultParagraphFont"/>
                        <w:widowControl w:val="0"/>
                        <w:autoSpaceDE w:val="0"/>
                        <w:autoSpaceDN w:val="0"/>
                        <w:adjustRightInd w:val="0"/>
                        <w:jc w:val="center"/>
                        <w:rPr>
                          <w:rFonts w:ascii="Times New Roman" w:hAnsi="Times New Roman"/>
                          <w:sz w:val="24"/>
                          <w:szCs w:val="24"/>
                        </w:rPr>
                      </w:pPr>
                      <w:r>
                        <w:rPr>
                          <w:rFonts w:cs="Calibri"/>
                          <w:b/>
                          <w:bCs/>
                          <w:sz w:val="32"/>
                          <w:szCs w:val="32"/>
                        </w:rPr>
                        <w:t>Bachelor of Technology</w:t>
                      </w:r>
                    </w:p>
                    <w:p w14:paraId="3CD21D8B" w14:textId="77777777" w:rsidR="008D4656" w:rsidRDefault="008D4656" w:rsidP="008D4656">
                      <w:pPr>
                        <w:pStyle w:val="DefaultParagraphFont"/>
                        <w:widowControl w:val="0"/>
                        <w:autoSpaceDE w:val="0"/>
                        <w:autoSpaceDN w:val="0"/>
                        <w:adjustRightInd w:val="0"/>
                        <w:spacing w:line="192" w:lineRule="exact"/>
                        <w:jc w:val="center"/>
                        <w:rPr>
                          <w:rFonts w:ascii="Times New Roman" w:hAnsi="Times New Roman"/>
                          <w:sz w:val="24"/>
                          <w:szCs w:val="24"/>
                        </w:rPr>
                      </w:pPr>
                    </w:p>
                    <w:p w14:paraId="63C42E1E" w14:textId="77777777" w:rsidR="008D4656" w:rsidRPr="008D4656" w:rsidRDefault="008D4656" w:rsidP="008D4656">
                      <w:pPr>
                        <w:pStyle w:val="DefaultParagraphFont"/>
                        <w:widowControl w:val="0"/>
                        <w:autoSpaceDE w:val="0"/>
                        <w:autoSpaceDN w:val="0"/>
                        <w:adjustRightInd w:val="0"/>
                        <w:jc w:val="center"/>
                        <w:rPr>
                          <w:rFonts w:ascii="Times New Roman" w:hAnsi="Times New Roman"/>
                          <w:sz w:val="24"/>
                          <w:szCs w:val="24"/>
                        </w:rPr>
                      </w:pPr>
                      <w:r w:rsidRPr="008D4656">
                        <w:rPr>
                          <w:rFonts w:cs="Calibri"/>
                          <w:sz w:val="24"/>
                          <w:szCs w:val="24"/>
                        </w:rPr>
                        <w:t>in</w:t>
                      </w:r>
                    </w:p>
                    <w:p w14:paraId="782A1FD1" w14:textId="77777777" w:rsidR="008D4656" w:rsidRDefault="008D4656" w:rsidP="008D4656">
                      <w:pPr>
                        <w:pStyle w:val="DefaultParagraphFont"/>
                        <w:widowControl w:val="0"/>
                        <w:autoSpaceDE w:val="0"/>
                        <w:autoSpaceDN w:val="0"/>
                        <w:adjustRightInd w:val="0"/>
                        <w:spacing w:line="185" w:lineRule="exact"/>
                        <w:jc w:val="center"/>
                        <w:rPr>
                          <w:rFonts w:ascii="Times New Roman" w:hAnsi="Times New Roman"/>
                          <w:sz w:val="24"/>
                          <w:szCs w:val="24"/>
                        </w:rPr>
                      </w:pPr>
                    </w:p>
                    <w:p w14:paraId="03139CDA" w14:textId="77777777" w:rsidR="008D4656" w:rsidRPr="00865225" w:rsidRDefault="008D4656" w:rsidP="008D4656">
                      <w:pPr>
                        <w:pStyle w:val="DefaultParagraphFont"/>
                        <w:widowControl w:val="0"/>
                        <w:autoSpaceDE w:val="0"/>
                        <w:autoSpaceDN w:val="0"/>
                        <w:adjustRightInd w:val="0"/>
                        <w:jc w:val="center"/>
                        <w:rPr>
                          <w:rFonts w:cs="Calibri"/>
                          <w:b/>
                          <w:bCs/>
                          <w:sz w:val="32"/>
                          <w:szCs w:val="32"/>
                        </w:rPr>
                      </w:pPr>
                      <w:r w:rsidRPr="00865225">
                        <w:rPr>
                          <w:rFonts w:cs="Calibri"/>
                          <w:b/>
                          <w:bCs/>
                          <w:sz w:val="32"/>
                          <w:szCs w:val="32"/>
                        </w:rPr>
                        <w:t>Information Technology</w:t>
                      </w:r>
                    </w:p>
                    <w:p w14:paraId="2274F757" w14:textId="77777777" w:rsidR="008D4656" w:rsidRDefault="008D4656" w:rsidP="0025212F">
                      <w:pPr>
                        <w:pStyle w:val="NormalWeb"/>
                        <w:spacing w:before="0" w:beforeAutospacing="0" w:after="0" w:afterAutospacing="0"/>
                        <w:jc w:val="center"/>
                        <w:rPr>
                          <w:rFonts w:eastAsia="Calibri" w:cs="Arial"/>
                          <w:color w:val="000000"/>
                          <w:kern w:val="24"/>
                        </w:rPr>
                      </w:pPr>
                    </w:p>
                    <w:p w14:paraId="7C419B85" w14:textId="77777777" w:rsidR="008D4656" w:rsidRDefault="008D4656" w:rsidP="0025212F">
                      <w:pPr>
                        <w:pStyle w:val="NormalWeb"/>
                        <w:spacing w:before="0" w:beforeAutospacing="0" w:after="0" w:afterAutospacing="0"/>
                        <w:jc w:val="center"/>
                        <w:rPr>
                          <w:rFonts w:eastAsia="Calibri" w:cs="Arial"/>
                          <w:color w:val="000000"/>
                          <w:kern w:val="24"/>
                        </w:rPr>
                      </w:pPr>
                    </w:p>
                    <w:p w14:paraId="7BF84921" w14:textId="77777777" w:rsidR="008D4656" w:rsidRDefault="008D4656" w:rsidP="0025212F">
                      <w:pPr>
                        <w:pStyle w:val="NormalWeb"/>
                        <w:spacing w:before="0" w:beforeAutospacing="0" w:after="0" w:afterAutospacing="0"/>
                        <w:jc w:val="center"/>
                        <w:rPr>
                          <w:rFonts w:eastAsia="Calibri" w:cs="Arial"/>
                          <w:color w:val="000000"/>
                          <w:kern w:val="24"/>
                        </w:rPr>
                      </w:pPr>
                    </w:p>
                    <w:p w14:paraId="7F1A74F0" w14:textId="77777777" w:rsidR="008D4656" w:rsidRPr="00394E19" w:rsidRDefault="008D4656" w:rsidP="0025212F">
                      <w:pPr>
                        <w:pStyle w:val="NormalWeb"/>
                        <w:spacing w:before="0" w:beforeAutospacing="0" w:after="0" w:afterAutospacing="0"/>
                        <w:jc w:val="center"/>
                        <w:rPr>
                          <w:rFonts w:eastAsia="Calibri" w:cs="Arial"/>
                          <w:color w:val="000000"/>
                          <w:kern w:val="24"/>
                        </w:rPr>
                      </w:pPr>
                    </w:p>
                    <w:p w14:paraId="3505286E" w14:textId="77777777" w:rsidR="0025212F" w:rsidRPr="00394E19" w:rsidRDefault="0025212F" w:rsidP="0025212F">
                      <w:pPr>
                        <w:pStyle w:val="NormalWeb"/>
                        <w:spacing w:before="0" w:beforeAutospacing="0" w:after="0" w:afterAutospacing="0"/>
                        <w:jc w:val="center"/>
                        <w:rPr>
                          <w:rFonts w:eastAsia="Calibri" w:cs="Arial"/>
                          <w:color w:val="000000"/>
                          <w:kern w:val="24"/>
                        </w:rPr>
                      </w:pPr>
                    </w:p>
                    <w:p w14:paraId="21ECC693" w14:textId="77777777" w:rsidR="0025212F" w:rsidRPr="00394E19" w:rsidRDefault="0025212F" w:rsidP="0025212F">
                      <w:pPr>
                        <w:pStyle w:val="NormalWeb"/>
                        <w:spacing w:before="0" w:beforeAutospacing="0" w:after="0" w:afterAutospacing="0"/>
                        <w:jc w:val="center"/>
                      </w:pPr>
                      <w:r w:rsidRPr="00394E19">
                        <w:rPr>
                          <w:rFonts w:eastAsia="Calibri" w:cs="Arial"/>
                          <w:color w:val="000000"/>
                          <w:kern w:val="24"/>
                        </w:rPr>
                        <w:t>Under the Guidance of</w:t>
                      </w:r>
                    </w:p>
                    <w:p w14:paraId="138ABB3D" w14:textId="77777777" w:rsidR="0025212F" w:rsidRPr="00394E19" w:rsidRDefault="00E81E3D" w:rsidP="0025212F">
                      <w:pPr>
                        <w:pStyle w:val="NormalWeb"/>
                        <w:spacing w:before="0" w:beforeAutospacing="0" w:after="0" w:afterAutospacing="0"/>
                        <w:jc w:val="center"/>
                        <w:rPr>
                          <w:sz w:val="28"/>
                          <w:szCs w:val="28"/>
                        </w:rPr>
                      </w:pPr>
                      <w:r w:rsidRPr="00394E19">
                        <w:rPr>
                          <w:rFonts w:eastAsia="Calibri" w:cs="Arial"/>
                          <w:b/>
                          <w:bCs/>
                          <w:color w:val="000000"/>
                          <w:kern w:val="24"/>
                          <w:sz w:val="28"/>
                          <w:szCs w:val="28"/>
                        </w:rPr>
                        <w:t xml:space="preserve">Guide </w:t>
                      </w:r>
                      <w:r w:rsidR="003C4736">
                        <w:rPr>
                          <w:rFonts w:eastAsia="Calibri" w:cs="Arial"/>
                          <w:b/>
                          <w:bCs/>
                          <w:color w:val="000000"/>
                          <w:kern w:val="24"/>
                          <w:sz w:val="28"/>
                          <w:szCs w:val="28"/>
                        </w:rPr>
                        <w:t>N</w:t>
                      </w:r>
                      <w:r w:rsidRPr="00394E19">
                        <w:rPr>
                          <w:rFonts w:eastAsia="Calibri" w:cs="Arial"/>
                          <w:b/>
                          <w:bCs/>
                          <w:color w:val="000000"/>
                          <w:kern w:val="24"/>
                          <w:sz w:val="28"/>
                          <w:szCs w:val="28"/>
                        </w:rPr>
                        <w:t>ame</w:t>
                      </w:r>
                    </w:p>
                  </w:txbxContent>
                </v:textbox>
              </v:rect>
            </w:pict>
          </mc:Fallback>
        </mc:AlternateContent>
      </w:r>
    </w:p>
    <w:p w14:paraId="7307E06F" w14:textId="77777777" w:rsidR="003C4623" w:rsidRDefault="003C4623" w:rsidP="003C4623">
      <w:pPr>
        <w:spacing w:line="0" w:lineRule="atLeast"/>
        <w:jc w:val="center"/>
        <w:rPr>
          <w:rFonts w:ascii="Times New Roman" w:hAnsi="Times New Roman" w:cs="Times New Roman"/>
          <w:b/>
          <w:sz w:val="30"/>
        </w:rPr>
      </w:pPr>
    </w:p>
    <w:p w14:paraId="103A07A0" w14:textId="77777777" w:rsidR="003C4623" w:rsidRDefault="003C4623" w:rsidP="003C4623">
      <w:pPr>
        <w:spacing w:line="0" w:lineRule="atLeast"/>
        <w:jc w:val="center"/>
        <w:rPr>
          <w:rFonts w:ascii="Times New Roman" w:hAnsi="Times New Roman" w:cs="Times New Roman"/>
          <w:b/>
          <w:sz w:val="30"/>
        </w:rPr>
      </w:pPr>
    </w:p>
    <w:p w14:paraId="1D433DFF" w14:textId="77777777" w:rsidR="003C4623" w:rsidRDefault="003C4623" w:rsidP="003C4623">
      <w:pPr>
        <w:spacing w:line="0" w:lineRule="atLeast"/>
        <w:jc w:val="center"/>
        <w:rPr>
          <w:rFonts w:ascii="Times New Roman" w:hAnsi="Times New Roman" w:cs="Times New Roman"/>
          <w:b/>
          <w:sz w:val="30"/>
        </w:rPr>
      </w:pPr>
    </w:p>
    <w:p w14:paraId="37AE344E" w14:textId="77777777" w:rsidR="003C4623" w:rsidRDefault="003C4623" w:rsidP="003C4623">
      <w:pPr>
        <w:spacing w:line="0" w:lineRule="atLeast"/>
        <w:jc w:val="center"/>
        <w:rPr>
          <w:rFonts w:ascii="Times New Roman" w:hAnsi="Times New Roman" w:cs="Times New Roman"/>
          <w:b/>
          <w:sz w:val="30"/>
        </w:rPr>
      </w:pPr>
    </w:p>
    <w:p w14:paraId="311977EB" w14:textId="77777777" w:rsidR="006D365D" w:rsidRDefault="006D365D" w:rsidP="003C4623">
      <w:pPr>
        <w:spacing w:line="0" w:lineRule="atLeast"/>
        <w:jc w:val="center"/>
        <w:rPr>
          <w:rFonts w:ascii="Times New Roman" w:hAnsi="Times New Roman" w:cs="Times New Roman"/>
          <w:b/>
          <w:sz w:val="30"/>
        </w:rPr>
      </w:pPr>
    </w:p>
    <w:p w14:paraId="391A3535" w14:textId="77777777" w:rsidR="0025212F" w:rsidRDefault="0025212F" w:rsidP="003C4623">
      <w:pPr>
        <w:spacing w:line="0" w:lineRule="atLeast"/>
        <w:jc w:val="center"/>
        <w:rPr>
          <w:sz w:val="27"/>
        </w:rPr>
      </w:pPr>
    </w:p>
    <w:p w14:paraId="3D780CFE" w14:textId="77777777" w:rsidR="0025212F" w:rsidRDefault="0025212F" w:rsidP="003C4623">
      <w:pPr>
        <w:spacing w:line="0" w:lineRule="atLeast"/>
        <w:jc w:val="center"/>
        <w:rPr>
          <w:sz w:val="27"/>
        </w:rPr>
      </w:pPr>
    </w:p>
    <w:p w14:paraId="419744D7" w14:textId="77777777" w:rsidR="0025212F" w:rsidRDefault="0025212F" w:rsidP="003C4623">
      <w:pPr>
        <w:spacing w:line="0" w:lineRule="atLeast"/>
        <w:jc w:val="center"/>
        <w:rPr>
          <w:sz w:val="27"/>
        </w:rPr>
      </w:pPr>
    </w:p>
    <w:p w14:paraId="6338BA67" w14:textId="77777777" w:rsidR="0025212F" w:rsidRDefault="0025212F" w:rsidP="003C4623">
      <w:pPr>
        <w:spacing w:line="0" w:lineRule="atLeast"/>
        <w:jc w:val="center"/>
        <w:rPr>
          <w:sz w:val="27"/>
        </w:rPr>
      </w:pPr>
    </w:p>
    <w:p w14:paraId="1253FA81" w14:textId="77777777" w:rsidR="0025212F" w:rsidRDefault="0025212F" w:rsidP="003C4623">
      <w:pPr>
        <w:spacing w:line="0" w:lineRule="atLeast"/>
        <w:jc w:val="center"/>
        <w:rPr>
          <w:sz w:val="27"/>
        </w:rPr>
      </w:pPr>
    </w:p>
    <w:p w14:paraId="3ABDEEB8" w14:textId="77777777" w:rsidR="0025212F" w:rsidRDefault="0025212F" w:rsidP="003C4623">
      <w:pPr>
        <w:spacing w:line="0" w:lineRule="atLeast"/>
        <w:jc w:val="center"/>
        <w:rPr>
          <w:sz w:val="27"/>
        </w:rPr>
      </w:pPr>
    </w:p>
    <w:p w14:paraId="237BEA1A" w14:textId="77777777" w:rsidR="0025212F" w:rsidRDefault="0025212F" w:rsidP="003C4623">
      <w:pPr>
        <w:spacing w:line="0" w:lineRule="atLeast"/>
        <w:jc w:val="center"/>
        <w:rPr>
          <w:sz w:val="27"/>
        </w:rPr>
      </w:pPr>
    </w:p>
    <w:p w14:paraId="63D0B871" w14:textId="77777777" w:rsidR="0025212F" w:rsidRDefault="0025212F" w:rsidP="003C4623">
      <w:pPr>
        <w:spacing w:line="0" w:lineRule="atLeast"/>
        <w:jc w:val="center"/>
        <w:rPr>
          <w:sz w:val="27"/>
        </w:rPr>
      </w:pPr>
    </w:p>
    <w:p w14:paraId="5940AE73" w14:textId="77777777" w:rsidR="0025212F" w:rsidRDefault="0025212F" w:rsidP="003C4623">
      <w:pPr>
        <w:spacing w:line="0" w:lineRule="atLeast"/>
        <w:jc w:val="center"/>
        <w:rPr>
          <w:sz w:val="27"/>
        </w:rPr>
      </w:pPr>
    </w:p>
    <w:p w14:paraId="21716518" w14:textId="77777777" w:rsidR="00394E19" w:rsidRDefault="00394E19" w:rsidP="003C4623">
      <w:pPr>
        <w:spacing w:line="0" w:lineRule="atLeast"/>
        <w:jc w:val="center"/>
        <w:rPr>
          <w:sz w:val="27"/>
        </w:rPr>
      </w:pPr>
    </w:p>
    <w:p w14:paraId="1640121A" w14:textId="77777777" w:rsidR="00394E19" w:rsidRDefault="00394E19" w:rsidP="003C4623">
      <w:pPr>
        <w:spacing w:line="0" w:lineRule="atLeast"/>
        <w:jc w:val="center"/>
        <w:rPr>
          <w:sz w:val="27"/>
        </w:rPr>
      </w:pPr>
    </w:p>
    <w:p w14:paraId="330334C1" w14:textId="77777777" w:rsidR="00394E19" w:rsidRDefault="00394E19" w:rsidP="003C4623">
      <w:pPr>
        <w:spacing w:line="0" w:lineRule="atLeast"/>
        <w:jc w:val="center"/>
        <w:rPr>
          <w:sz w:val="27"/>
        </w:rPr>
      </w:pPr>
    </w:p>
    <w:p w14:paraId="1D0BAAA1" w14:textId="77777777" w:rsidR="00394E19" w:rsidRDefault="00394E19" w:rsidP="003C4623">
      <w:pPr>
        <w:spacing w:line="0" w:lineRule="atLeast"/>
        <w:jc w:val="center"/>
        <w:rPr>
          <w:sz w:val="27"/>
        </w:rPr>
      </w:pPr>
    </w:p>
    <w:p w14:paraId="639DA626" w14:textId="77777777" w:rsidR="00394E19" w:rsidRDefault="00394E19" w:rsidP="003C4623">
      <w:pPr>
        <w:spacing w:line="0" w:lineRule="atLeast"/>
        <w:jc w:val="center"/>
        <w:rPr>
          <w:sz w:val="27"/>
        </w:rPr>
      </w:pPr>
    </w:p>
    <w:p w14:paraId="31FBDA78" w14:textId="77777777" w:rsidR="00394E19" w:rsidRDefault="00394E19" w:rsidP="003C4623">
      <w:pPr>
        <w:spacing w:line="0" w:lineRule="atLeast"/>
        <w:jc w:val="center"/>
        <w:rPr>
          <w:sz w:val="27"/>
        </w:rPr>
      </w:pPr>
    </w:p>
    <w:p w14:paraId="25F8FF31" w14:textId="77777777" w:rsidR="00394E19" w:rsidRDefault="00394E19" w:rsidP="003C4623">
      <w:pPr>
        <w:spacing w:line="0" w:lineRule="atLeast"/>
        <w:jc w:val="center"/>
        <w:rPr>
          <w:sz w:val="27"/>
        </w:rPr>
      </w:pPr>
    </w:p>
    <w:p w14:paraId="5C62CD38" w14:textId="77777777" w:rsidR="005034EB" w:rsidRDefault="005034EB" w:rsidP="003C4623">
      <w:pPr>
        <w:spacing w:line="0" w:lineRule="atLeast"/>
        <w:jc w:val="center"/>
        <w:rPr>
          <w:sz w:val="27"/>
        </w:rPr>
      </w:pPr>
    </w:p>
    <w:p w14:paraId="5567D60D" w14:textId="77777777" w:rsidR="005034EB" w:rsidRDefault="005034EB" w:rsidP="003C4623">
      <w:pPr>
        <w:spacing w:line="0" w:lineRule="atLeast"/>
        <w:jc w:val="center"/>
        <w:rPr>
          <w:sz w:val="27"/>
        </w:rPr>
      </w:pPr>
    </w:p>
    <w:p w14:paraId="0B8BA278" w14:textId="77777777" w:rsidR="005034EB" w:rsidRDefault="005034EB" w:rsidP="003C4623">
      <w:pPr>
        <w:spacing w:line="0" w:lineRule="atLeast"/>
        <w:jc w:val="center"/>
        <w:rPr>
          <w:sz w:val="27"/>
        </w:rPr>
      </w:pPr>
    </w:p>
    <w:p w14:paraId="06E47EBC" w14:textId="77777777" w:rsidR="00BB039C" w:rsidRDefault="00BD77A6" w:rsidP="003C4623">
      <w:pPr>
        <w:spacing w:line="0" w:lineRule="atLeast"/>
        <w:jc w:val="center"/>
        <w:rPr>
          <w:sz w:val="27"/>
        </w:rPr>
      </w:pPr>
      <w:r>
        <w:rPr>
          <w:noProof/>
          <w:sz w:val="27"/>
        </w:rPr>
        <w:drawing>
          <wp:inline distT="0" distB="0" distL="0" distR="0" wp14:anchorId="4B0CD2B0" wp14:editId="45FB7C22">
            <wp:extent cx="2933700" cy="990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990600"/>
                    </a:xfrm>
                    <a:prstGeom prst="rect">
                      <a:avLst/>
                    </a:prstGeom>
                    <a:noFill/>
                    <a:ln>
                      <a:noFill/>
                    </a:ln>
                  </pic:spPr>
                </pic:pic>
              </a:graphicData>
            </a:graphic>
          </wp:inline>
        </w:drawing>
      </w:r>
    </w:p>
    <w:p w14:paraId="06DE9B10" w14:textId="77777777" w:rsidR="00F76F06" w:rsidRDefault="00F76F06" w:rsidP="00F76F06">
      <w:pPr>
        <w:spacing w:line="0" w:lineRule="atLeast"/>
        <w:jc w:val="center"/>
        <w:rPr>
          <w:sz w:val="27"/>
        </w:rPr>
      </w:pPr>
    </w:p>
    <w:p w14:paraId="24EF6119" w14:textId="77777777" w:rsidR="00F76F06" w:rsidRDefault="00F76F06" w:rsidP="00F76F06">
      <w:pPr>
        <w:spacing w:line="0" w:lineRule="atLeast"/>
        <w:jc w:val="center"/>
        <w:rPr>
          <w:rFonts w:ascii="Times New Roman" w:hAnsi="Times New Roman" w:cs="Times New Roman"/>
          <w:b/>
          <w:sz w:val="30"/>
        </w:rPr>
      </w:pPr>
    </w:p>
    <w:p w14:paraId="0E6CBCF9" w14:textId="77777777" w:rsidR="0025212F" w:rsidRDefault="0025212F" w:rsidP="0025212F">
      <w:pPr>
        <w:spacing w:line="0" w:lineRule="atLeast"/>
        <w:jc w:val="center"/>
        <w:rPr>
          <w:rFonts w:ascii="Times New Roman" w:hAnsi="Times New Roman" w:cs="Times New Roman"/>
          <w:b/>
          <w:bCs/>
          <w:sz w:val="30"/>
        </w:rPr>
      </w:pPr>
      <w:r w:rsidRPr="0025212F">
        <w:rPr>
          <w:rFonts w:ascii="Times New Roman" w:hAnsi="Times New Roman" w:cs="Times New Roman"/>
          <w:b/>
          <w:bCs/>
          <w:sz w:val="30"/>
        </w:rPr>
        <w:t>School of Information</w:t>
      </w:r>
      <w:r w:rsidR="00AB5A26">
        <w:rPr>
          <w:rFonts w:ascii="Times New Roman" w:hAnsi="Times New Roman" w:cs="Times New Roman"/>
          <w:b/>
          <w:bCs/>
          <w:sz w:val="30"/>
        </w:rPr>
        <w:t>, Security and Data Science</w:t>
      </w:r>
    </w:p>
    <w:p w14:paraId="7C9A5B78" w14:textId="77777777" w:rsidR="003C4736" w:rsidRPr="0025212F" w:rsidRDefault="003C4736" w:rsidP="0025212F">
      <w:pPr>
        <w:spacing w:line="0" w:lineRule="atLeast"/>
        <w:jc w:val="center"/>
        <w:rPr>
          <w:rFonts w:ascii="Times New Roman" w:hAnsi="Times New Roman" w:cs="Times New Roman"/>
          <w:b/>
          <w:sz w:val="30"/>
        </w:rPr>
      </w:pPr>
      <w:r>
        <w:rPr>
          <w:rFonts w:ascii="Times New Roman" w:hAnsi="Times New Roman" w:cs="Times New Roman"/>
          <w:b/>
          <w:bCs/>
          <w:sz w:val="30"/>
        </w:rPr>
        <w:t>Department of Information Technology</w:t>
      </w:r>
    </w:p>
    <w:p w14:paraId="48B40194" w14:textId="77777777" w:rsidR="0025212F" w:rsidRPr="00F1467F" w:rsidRDefault="0025212F" w:rsidP="00F76F06">
      <w:pPr>
        <w:spacing w:line="0" w:lineRule="atLeast"/>
        <w:jc w:val="center"/>
        <w:rPr>
          <w:rFonts w:ascii="Times New Roman" w:hAnsi="Times New Roman" w:cs="Times New Roman"/>
          <w:b/>
          <w:sz w:val="30"/>
        </w:rPr>
      </w:pPr>
    </w:p>
    <w:p w14:paraId="3CAD75B0" w14:textId="77777777" w:rsidR="00BB039C" w:rsidRPr="00F1467F" w:rsidRDefault="00BB039C">
      <w:pPr>
        <w:spacing w:line="0" w:lineRule="atLeast"/>
        <w:jc w:val="center"/>
        <w:rPr>
          <w:rFonts w:ascii="Times New Roman" w:hAnsi="Times New Roman" w:cs="Times New Roman"/>
          <w:b/>
          <w:sz w:val="30"/>
        </w:rPr>
      </w:pPr>
      <w:r w:rsidRPr="00F1467F">
        <w:rPr>
          <w:rFonts w:ascii="Times New Roman" w:hAnsi="Times New Roman" w:cs="Times New Roman"/>
          <w:b/>
          <w:sz w:val="30"/>
        </w:rPr>
        <w:t>MANIPAL UNIVERSITY JAIPUR</w:t>
      </w:r>
    </w:p>
    <w:p w14:paraId="6588C27E" w14:textId="77777777" w:rsidR="00BB039C" w:rsidRPr="00F1467F" w:rsidRDefault="00BB039C">
      <w:pPr>
        <w:spacing w:line="0" w:lineRule="atLeast"/>
        <w:jc w:val="center"/>
        <w:rPr>
          <w:rFonts w:ascii="Times New Roman" w:hAnsi="Times New Roman" w:cs="Times New Roman"/>
          <w:b/>
          <w:sz w:val="30"/>
        </w:rPr>
      </w:pPr>
      <w:r w:rsidRPr="00F1467F">
        <w:rPr>
          <w:rFonts w:ascii="Times New Roman" w:hAnsi="Times New Roman" w:cs="Times New Roman"/>
          <w:b/>
          <w:sz w:val="30"/>
        </w:rPr>
        <w:t>RAJASTHAN, INDIA</w:t>
      </w:r>
    </w:p>
    <w:p w14:paraId="4A9A48A5" w14:textId="77777777" w:rsidR="00BB039C" w:rsidRPr="00F1467F" w:rsidRDefault="00BB039C">
      <w:pPr>
        <w:spacing w:line="0" w:lineRule="atLeast"/>
        <w:jc w:val="center"/>
        <w:rPr>
          <w:rFonts w:ascii="Times New Roman" w:hAnsi="Times New Roman" w:cs="Times New Roman"/>
          <w:b/>
          <w:sz w:val="30"/>
        </w:rPr>
        <w:sectPr w:rsidR="00BB039C" w:rsidRPr="00F1467F" w:rsidSect="00031151">
          <w:headerReference w:type="even" r:id="rId9"/>
          <w:headerReference w:type="default" r:id="rId10"/>
          <w:footerReference w:type="even" r:id="rId11"/>
          <w:footerReference w:type="default" r:id="rId12"/>
          <w:headerReference w:type="first" r:id="rId13"/>
          <w:pgSz w:w="11900" w:h="16840"/>
          <w:pgMar w:top="1000" w:right="1440" w:bottom="952" w:left="1440" w:header="0" w:footer="0" w:gutter="0"/>
          <w:cols w:space="0" w:equalWidth="0">
            <w:col w:w="9020"/>
          </w:cols>
          <w:docGrid w:linePitch="360"/>
        </w:sectPr>
      </w:pPr>
    </w:p>
    <w:p w14:paraId="1BE1B8DC" w14:textId="77777777" w:rsidR="00BB039C" w:rsidRPr="00F1467F" w:rsidRDefault="00BB039C" w:rsidP="00F1467F">
      <w:pPr>
        <w:spacing w:line="0" w:lineRule="atLeast"/>
        <w:jc w:val="center"/>
        <w:rPr>
          <w:rFonts w:ascii="Times New Roman" w:hAnsi="Times New Roman" w:cs="Times New Roman"/>
          <w:b/>
          <w:sz w:val="30"/>
        </w:rPr>
      </w:pPr>
    </w:p>
    <w:p w14:paraId="3D7D9E5F" w14:textId="77777777" w:rsidR="00BB039C" w:rsidRPr="00F1467F" w:rsidRDefault="00BB039C" w:rsidP="00F1467F">
      <w:pPr>
        <w:spacing w:line="0" w:lineRule="atLeast"/>
        <w:jc w:val="center"/>
        <w:rPr>
          <w:rFonts w:ascii="Times New Roman" w:hAnsi="Times New Roman" w:cs="Times New Roman"/>
          <w:b/>
          <w:sz w:val="30"/>
        </w:rPr>
      </w:pPr>
    </w:p>
    <w:p w14:paraId="1731832C" w14:textId="77777777" w:rsidR="00BB039C" w:rsidRPr="00F1467F" w:rsidRDefault="00AB5A26">
      <w:pPr>
        <w:spacing w:line="0" w:lineRule="atLeast"/>
        <w:jc w:val="center"/>
        <w:rPr>
          <w:rFonts w:ascii="Times New Roman" w:hAnsi="Times New Roman" w:cs="Times New Roman"/>
          <w:b/>
          <w:sz w:val="30"/>
        </w:rPr>
      </w:pPr>
      <w:r>
        <w:rPr>
          <w:rFonts w:ascii="Times New Roman" w:hAnsi="Times New Roman" w:cs="Times New Roman"/>
          <w:b/>
          <w:sz w:val="30"/>
        </w:rPr>
        <w:t>May</w:t>
      </w:r>
      <w:r w:rsidR="003C4736">
        <w:rPr>
          <w:rFonts w:ascii="Times New Roman" w:hAnsi="Times New Roman" w:cs="Times New Roman"/>
          <w:b/>
          <w:sz w:val="30"/>
        </w:rPr>
        <w:t xml:space="preserve"> 202</w:t>
      </w:r>
      <w:r>
        <w:rPr>
          <w:rFonts w:ascii="Times New Roman" w:hAnsi="Times New Roman" w:cs="Times New Roman"/>
          <w:b/>
          <w:sz w:val="30"/>
        </w:rPr>
        <w:t>4</w:t>
      </w:r>
    </w:p>
    <w:p w14:paraId="6181EE99" w14:textId="77777777" w:rsidR="008B4CF0" w:rsidRDefault="008B4CF0">
      <w:pPr>
        <w:spacing w:line="0" w:lineRule="atLeast"/>
        <w:jc w:val="center"/>
        <w:rPr>
          <w:sz w:val="27"/>
        </w:rPr>
      </w:pPr>
    </w:p>
    <w:p w14:paraId="50AB4596" w14:textId="77777777" w:rsidR="008B4CF0" w:rsidRPr="00B85682" w:rsidRDefault="008B4CF0" w:rsidP="005034EB">
      <w:pPr>
        <w:spacing w:line="0" w:lineRule="atLeast"/>
        <w:ind w:right="-19"/>
        <w:jc w:val="center"/>
        <w:rPr>
          <w:rFonts w:ascii="Times New Roman" w:eastAsia="Times New Roman" w:hAnsi="Times New Roman"/>
          <w:b/>
          <w:sz w:val="36"/>
          <w:szCs w:val="36"/>
        </w:rPr>
      </w:pPr>
      <w:r>
        <w:rPr>
          <w:sz w:val="27"/>
        </w:rPr>
        <w:br w:type="page"/>
      </w:r>
      <w:r w:rsidRPr="00B85682">
        <w:rPr>
          <w:rFonts w:ascii="Times New Roman" w:eastAsia="Times New Roman" w:hAnsi="Times New Roman"/>
          <w:b/>
          <w:sz w:val="36"/>
          <w:szCs w:val="36"/>
        </w:rPr>
        <w:lastRenderedPageBreak/>
        <w:t>CERTIFICATE</w:t>
      </w:r>
    </w:p>
    <w:p w14:paraId="55997BCF" w14:textId="77777777" w:rsidR="008B4CF0" w:rsidRDefault="008B4CF0" w:rsidP="008B4CF0">
      <w:pPr>
        <w:spacing w:line="0" w:lineRule="atLeast"/>
        <w:ind w:right="-359"/>
        <w:jc w:val="center"/>
        <w:rPr>
          <w:rFonts w:ascii="Times New Roman" w:eastAsia="Times New Roman" w:hAnsi="Times New Roman"/>
          <w:b/>
          <w:sz w:val="40"/>
        </w:rPr>
      </w:pPr>
    </w:p>
    <w:p w14:paraId="7C2F98C0" w14:textId="77777777" w:rsidR="008B4CF0" w:rsidRDefault="008B4CF0" w:rsidP="008B4CF0">
      <w:pPr>
        <w:spacing w:line="200" w:lineRule="exact"/>
        <w:rPr>
          <w:rFonts w:ascii="Times New Roman" w:eastAsia="Times New Roman" w:hAnsi="Times New Roman"/>
        </w:rPr>
      </w:pPr>
    </w:p>
    <w:p w14:paraId="4903F4D0" w14:textId="21F70841" w:rsidR="008B4CF0" w:rsidRPr="00B85682" w:rsidRDefault="008B4CF0" w:rsidP="008B4CF0">
      <w:pPr>
        <w:spacing w:line="0" w:lineRule="atLeast"/>
        <w:jc w:val="center"/>
        <w:rPr>
          <w:rFonts w:ascii="Times New Roman" w:eastAsia="Times New Roman" w:hAnsi="Times New Roman"/>
          <w:sz w:val="24"/>
          <w:szCs w:val="24"/>
        </w:rPr>
      </w:pPr>
      <w:r w:rsidRPr="00B85682">
        <w:rPr>
          <w:rFonts w:ascii="Times New Roman" w:eastAsia="Times New Roman" w:hAnsi="Times New Roman"/>
          <w:sz w:val="24"/>
          <w:szCs w:val="24"/>
        </w:rPr>
        <w:t xml:space="preserve">                                                                                                           Date</w:t>
      </w:r>
      <w:r w:rsidR="00B85682">
        <w:rPr>
          <w:rFonts w:ascii="Times New Roman" w:eastAsia="Times New Roman" w:hAnsi="Times New Roman"/>
          <w:sz w:val="24"/>
          <w:szCs w:val="24"/>
        </w:rPr>
        <w:t>:</w:t>
      </w:r>
      <w:r w:rsidR="00E324F7">
        <w:rPr>
          <w:rFonts w:ascii="Times New Roman" w:eastAsia="Times New Roman" w:hAnsi="Times New Roman"/>
          <w:sz w:val="24"/>
          <w:szCs w:val="24"/>
        </w:rPr>
        <w:t xml:space="preserve"> 15</w:t>
      </w:r>
      <w:r w:rsidR="00E324F7" w:rsidRPr="00E324F7">
        <w:rPr>
          <w:rFonts w:ascii="Times New Roman" w:eastAsia="Times New Roman" w:hAnsi="Times New Roman"/>
          <w:sz w:val="24"/>
          <w:szCs w:val="24"/>
          <w:vertAlign w:val="superscript"/>
        </w:rPr>
        <w:t>th</w:t>
      </w:r>
      <w:r w:rsidR="00E324F7">
        <w:rPr>
          <w:rFonts w:ascii="Times New Roman" w:eastAsia="Times New Roman" w:hAnsi="Times New Roman"/>
          <w:sz w:val="24"/>
          <w:szCs w:val="24"/>
        </w:rPr>
        <w:t xml:space="preserve"> May 2024</w:t>
      </w:r>
    </w:p>
    <w:p w14:paraId="37D39B2A" w14:textId="77777777" w:rsidR="008B4CF0" w:rsidRDefault="008B4CF0" w:rsidP="008B4CF0">
      <w:pPr>
        <w:spacing w:line="200" w:lineRule="exact"/>
        <w:rPr>
          <w:rFonts w:ascii="Times New Roman" w:eastAsia="Times New Roman" w:hAnsi="Times New Roman"/>
        </w:rPr>
      </w:pPr>
    </w:p>
    <w:p w14:paraId="4BF47EA9" w14:textId="77777777" w:rsidR="008B4CF0" w:rsidRDefault="008B4CF0" w:rsidP="008B4CF0">
      <w:pPr>
        <w:spacing w:line="200" w:lineRule="exact"/>
        <w:rPr>
          <w:rFonts w:ascii="Times New Roman" w:eastAsia="Times New Roman" w:hAnsi="Times New Roman"/>
        </w:rPr>
      </w:pPr>
    </w:p>
    <w:p w14:paraId="7DAC0284" w14:textId="77777777" w:rsidR="008B4CF0" w:rsidRDefault="008B4CF0" w:rsidP="008B4CF0">
      <w:pPr>
        <w:spacing w:line="326" w:lineRule="exact"/>
        <w:rPr>
          <w:rFonts w:ascii="Times New Roman" w:eastAsia="Times New Roman" w:hAnsi="Times New Roman"/>
        </w:rPr>
      </w:pPr>
    </w:p>
    <w:p w14:paraId="4AE97C16" w14:textId="738C54EA" w:rsidR="008B4CF0" w:rsidRPr="00B85682" w:rsidRDefault="008B4CF0" w:rsidP="008B4CF0">
      <w:pPr>
        <w:spacing w:line="310" w:lineRule="auto"/>
        <w:jc w:val="both"/>
        <w:rPr>
          <w:rFonts w:ascii="Times New Roman" w:eastAsia="Times New Roman" w:hAnsi="Times New Roman"/>
          <w:sz w:val="24"/>
          <w:szCs w:val="24"/>
        </w:rPr>
      </w:pPr>
      <w:r w:rsidRPr="00B85682">
        <w:rPr>
          <w:rFonts w:ascii="Times New Roman" w:eastAsia="Times New Roman" w:hAnsi="Times New Roman"/>
          <w:sz w:val="24"/>
          <w:szCs w:val="24"/>
        </w:rPr>
        <w:t xml:space="preserve">This is to certify that the </w:t>
      </w:r>
      <w:r w:rsidR="00B85682">
        <w:rPr>
          <w:rFonts w:ascii="Times New Roman" w:eastAsia="Times New Roman" w:hAnsi="Times New Roman"/>
          <w:sz w:val="24"/>
          <w:szCs w:val="24"/>
        </w:rPr>
        <w:t xml:space="preserve">minor </w:t>
      </w:r>
      <w:r w:rsidRPr="00B85682">
        <w:rPr>
          <w:rFonts w:ascii="Times New Roman" w:eastAsia="Times New Roman" w:hAnsi="Times New Roman"/>
          <w:sz w:val="24"/>
          <w:szCs w:val="24"/>
        </w:rPr>
        <w:t xml:space="preserve">project titled </w:t>
      </w:r>
      <w:r w:rsidR="00E324F7">
        <w:rPr>
          <w:rFonts w:ascii="Times New Roman" w:eastAsia="Times New Roman" w:hAnsi="Times New Roman"/>
          <w:sz w:val="24"/>
          <w:szCs w:val="24"/>
        </w:rPr>
        <w:t>Lane Detection Using Image Processing</w:t>
      </w:r>
      <w:r w:rsidRPr="00B85682">
        <w:rPr>
          <w:rFonts w:ascii="Times New Roman" w:eastAsia="Times New Roman" w:hAnsi="Times New Roman"/>
          <w:sz w:val="24"/>
          <w:szCs w:val="24"/>
        </w:rPr>
        <w:t xml:space="preserve"> is a record of the bonafide work done by </w:t>
      </w:r>
      <w:r w:rsidR="00E324F7">
        <w:rPr>
          <w:rFonts w:ascii="Times New Roman" w:eastAsia="Times New Roman" w:hAnsi="Times New Roman"/>
          <w:b/>
          <w:sz w:val="24"/>
          <w:szCs w:val="24"/>
        </w:rPr>
        <w:t>Hrituparna Pathak</w:t>
      </w:r>
      <w:r w:rsidRPr="00B85682">
        <w:rPr>
          <w:rFonts w:ascii="Times New Roman" w:eastAsia="Times New Roman" w:hAnsi="Times New Roman"/>
          <w:sz w:val="24"/>
          <w:szCs w:val="24"/>
        </w:rPr>
        <w:t xml:space="preserve"> (</w:t>
      </w:r>
      <w:r w:rsidR="00E324F7">
        <w:rPr>
          <w:rFonts w:ascii="Times New Roman" w:eastAsia="Times New Roman" w:hAnsi="Times New Roman"/>
          <w:sz w:val="24"/>
          <w:szCs w:val="24"/>
        </w:rPr>
        <w:t>219302419</w:t>
      </w:r>
      <w:r w:rsidRPr="00B85682">
        <w:rPr>
          <w:rFonts w:ascii="Times New Roman" w:eastAsia="Times New Roman" w:hAnsi="Times New Roman"/>
          <w:sz w:val="24"/>
          <w:szCs w:val="24"/>
        </w:rPr>
        <w:t xml:space="preserve">) submitted in partial fulfilment of the requirements for the award of the Degree of Bachelor of Technology in </w:t>
      </w:r>
      <w:r w:rsidR="00770595" w:rsidRPr="00B85682">
        <w:rPr>
          <w:rFonts w:ascii="Times New Roman" w:eastAsia="Times New Roman" w:hAnsi="Times New Roman"/>
          <w:bCs/>
          <w:sz w:val="24"/>
          <w:szCs w:val="24"/>
        </w:rPr>
        <w:t>Information Technology</w:t>
      </w:r>
      <w:r w:rsidRPr="00B85682">
        <w:rPr>
          <w:rFonts w:ascii="Times New Roman" w:eastAsia="Times New Roman" w:hAnsi="Times New Roman"/>
          <w:b/>
          <w:sz w:val="24"/>
          <w:szCs w:val="24"/>
        </w:rPr>
        <w:t xml:space="preserve"> </w:t>
      </w:r>
      <w:r w:rsidR="00770595" w:rsidRPr="00B85682">
        <w:rPr>
          <w:rFonts w:ascii="Times New Roman" w:eastAsia="Times New Roman" w:hAnsi="Times New Roman"/>
          <w:sz w:val="24"/>
          <w:szCs w:val="24"/>
        </w:rPr>
        <w:t>of</w:t>
      </w:r>
      <w:r w:rsidRPr="00B85682">
        <w:rPr>
          <w:rFonts w:ascii="Times New Roman" w:eastAsia="Times New Roman" w:hAnsi="Times New Roman"/>
          <w:sz w:val="24"/>
          <w:szCs w:val="24"/>
        </w:rPr>
        <w:t xml:space="preserve"> Manipal University Jaipur, during the academic year 20</w:t>
      </w:r>
      <w:r w:rsidR="00770595" w:rsidRPr="00B85682">
        <w:rPr>
          <w:rFonts w:ascii="Times New Roman" w:eastAsia="Times New Roman" w:hAnsi="Times New Roman"/>
          <w:sz w:val="24"/>
          <w:szCs w:val="24"/>
        </w:rPr>
        <w:t>2</w:t>
      </w:r>
      <w:r w:rsidR="00AB5A26">
        <w:rPr>
          <w:rFonts w:ascii="Times New Roman" w:eastAsia="Times New Roman" w:hAnsi="Times New Roman"/>
          <w:sz w:val="24"/>
          <w:szCs w:val="24"/>
        </w:rPr>
        <w:t>3</w:t>
      </w:r>
      <w:r w:rsidRPr="00B85682">
        <w:rPr>
          <w:rFonts w:ascii="Times New Roman" w:eastAsia="Times New Roman" w:hAnsi="Times New Roman"/>
          <w:sz w:val="24"/>
          <w:szCs w:val="24"/>
        </w:rPr>
        <w:t>-</w:t>
      </w:r>
      <w:r w:rsidR="00770595" w:rsidRPr="00B85682">
        <w:rPr>
          <w:rFonts w:ascii="Times New Roman" w:eastAsia="Times New Roman" w:hAnsi="Times New Roman"/>
          <w:sz w:val="24"/>
          <w:szCs w:val="24"/>
        </w:rPr>
        <w:t>2</w:t>
      </w:r>
      <w:r w:rsidR="00AB5A26">
        <w:rPr>
          <w:rFonts w:ascii="Times New Roman" w:eastAsia="Times New Roman" w:hAnsi="Times New Roman"/>
          <w:sz w:val="24"/>
          <w:szCs w:val="24"/>
        </w:rPr>
        <w:t>4</w:t>
      </w:r>
      <w:r w:rsidRPr="00B85682">
        <w:rPr>
          <w:rFonts w:ascii="Times New Roman" w:eastAsia="Times New Roman" w:hAnsi="Times New Roman"/>
          <w:sz w:val="24"/>
          <w:szCs w:val="24"/>
        </w:rPr>
        <w:t>.</w:t>
      </w:r>
    </w:p>
    <w:p w14:paraId="7A4A34AD" w14:textId="77777777" w:rsidR="008B4CF0" w:rsidRDefault="008B4CF0" w:rsidP="008B4CF0">
      <w:pPr>
        <w:spacing w:line="200" w:lineRule="exact"/>
        <w:rPr>
          <w:rFonts w:ascii="Times New Roman" w:eastAsia="Times New Roman" w:hAnsi="Times New Roman"/>
        </w:rPr>
      </w:pPr>
    </w:p>
    <w:p w14:paraId="0BD3C524" w14:textId="77777777" w:rsidR="008B4CF0" w:rsidRDefault="008B4CF0" w:rsidP="008B4CF0">
      <w:pPr>
        <w:spacing w:line="200" w:lineRule="exact"/>
        <w:rPr>
          <w:rFonts w:ascii="Times New Roman" w:eastAsia="Times New Roman" w:hAnsi="Times New Roman"/>
        </w:rPr>
      </w:pPr>
    </w:p>
    <w:p w14:paraId="563EA5F5" w14:textId="77777777" w:rsidR="008B4CF0" w:rsidRDefault="008B4CF0" w:rsidP="008B4CF0">
      <w:pPr>
        <w:spacing w:line="200" w:lineRule="exact"/>
        <w:rPr>
          <w:rFonts w:ascii="Times New Roman" w:eastAsia="Times New Roman" w:hAnsi="Times New Roman"/>
        </w:rPr>
      </w:pPr>
    </w:p>
    <w:p w14:paraId="3C718477" w14:textId="77777777" w:rsidR="008B4CF0" w:rsidRDefault="008B4CF0" w:rsidP="008B4CF0">
      <w:pPr>
        <w:spacing w:line="200" w:lineRule="exact"/>
        <w:rPr>
          <w:rFonts w:ascii="Times New Roman" w:eastAsia="Times New Roman" w:hAnsi="Times New Roman"/>
        </w:rPr>
      </w:pPr>
    </w:p>
    <w:p w14:paraId="69F3A89D" w14:textId="77777777" w:rsidR="008B4CF0" w:rsidRDefault="008B4CF0" w:rsidP="008B4CF0">
      <w:pPr>
        <w:spacing w:line="200" w:lineRule="exact"/>
        <w:rPr>
          <w:rFonts w:ascii="Times New Roman" w:eastAsia="Times New Roman" w:hAnsi="Times New Roman"/>
        </w:rPr>
      </w:pPr>
    </w:p>
    <w:p w14:paraId="439871A4" w14:textId="77777777" w:rsidR="008B4CF0" w:rsidRDefault="008B4CF0" w:rsidP="008B4CF0">
      <w:pPr>
        <w:spacing w:line="200" w:lineRule="exact"/>
        <w:rPr>
          <w:rFonts w:ascii="Times New Roman" w:eastAsia="Times New Roman" w:hAnsi="Times New Roman"/>
        </w:rPr>
      </w:pPr>
    </w:p>
    <w:p w14:paraId="4A4C7BEA" w14:textId="77777777" w:rsidR="008B4CF0" w:rsidRDefault="008B4CF0" w:rsidP="008B4CF0">
      <w:pPr>
        <w:spacing w:line="357" w:lineRule="exact"/>
        <w:rPr>
          <w:rFonts w:ascii="Times New Roman" w:eastAsia="Times New Roman" w:hAnsi="Times New Roman"/>
        </w:rPr>
      </w:pPr>
    </w:p>
    <w:p w14:paraId="733AA9F4" w14:textId="40EBEEC7" w:rsidR="008B4CF0" w:rsidRDefault="00E324F7" w:rsidP="008B4CF0">
      <w:pPr>
        <w:spacing w:line="0" w:lineRule="atLeast"/>
        <w:rPr>
          <w:rFonts w:ascii="Times New Roman" w:eastAsia="Times New Roman" w:hAnsi="Times New Roman"/>
          <w:b/>
          <w:sz w:val="28"/>
        </w:rPr>
      </w:pPr>
      <w:r>
        <w:rPr>
          <w:rFonts w:ascii="Times New Roman" w:eastAsia="Times New Roman" w:hAnsi="Times New Roman"/>
          <w:b/>
          <w:sz w:val="28"/>
        </w:rPr>
        <w:t>Dr. Pratistha Mathur</w:t>
      </w:r>
    </w:p>
    <w:p w14:paraId="2C96EFB3" w14:textId="583DD923" w:rsidR="005034EB" w:rsidRDefault="00E324F7" w:rsidP="005034EB">
      <w:pPr>
        <w:spacing w:line="0" w:lineRule="atLeast"/>
        <w:rPr>
          <w:rFonts w:ascii="Times New Roman" w:eastAsia="Times New Roman" w:hAnsi="Times New Roman"/>
          <w:i/>
          <w:sz w:val="28"/>
        </w:rPr>
      </w:pPr>
      <w:r>
        <w:rPr>
          <w:rFonts w:ascii="Times New Roman" w:eastAsia="Times New Roman" w:hAnsi="Times New Roman"/>
          <w:i/>
          <w:sz w:val="28"/>
        </w:rPr>
        <w:t>Professor</w:t>
      </w:r>
    </w:p>
    <w:p w14:paraId="35767BD2" w14:textId="77777777" w:rsidR="008B4CF0" w:rsidRDefault="008B4CF0" w:rsidP="008B4CF0">
      <w:pPr>
        <w:spacing w:line="78" w:lineRule="exact"/>
        <w:rPr>
          <w:rFonts w:ascii="Times New Roman" w:eastAsia="Times New Roman" w:hAnsi="Times New Roman"/>
        </w:rPr>
      </w:pPr>
    </w:p>
    <w:p w14:paraId="1D79004E" w14:textId="77777777" w:rsidR="008B4CF0" w:rsidRDefault="008B4CF0" w:rsidP="008B4CF0">
      <w:pPr>
        <w:spacing w:line="0" w:lineRule="atLeast"/>
        <w:rPr>
          <w:rFonts w:ascii="Times New Roman" w:eastAsia="Times New Roman" w:hAnsi="Times New Roman"/>
          <w:i/>
          <w:sz w:val="28"/>
        </w:rPr>
      </w:pPr>
      <w:r>
        <w:rPr>
          <w:rFonts w:ascii="Times New Roman" w:eastAsia="Times New Roman" w:hAnsi="Times New Roman"/>
          <w:i/>
          <w:sz w:val="28"/>
        </w:rPr>
        <w:t xml:space="preserve">Project Guide, </w:t>
      </w:r>
      <w:r w:rsidR="00770595">
        <w:rPr>
          <w:rFonts w:ascii="Times New Roman" w:eastAsia="Times New Roman" w:hAnsi="Times New Roman"/>
          <w:i/>
          <w:sz w:val="28"/>
        </w:rPr>
        <w:t>Department</w:t>
      </w:r>
      <w:r>
        <w:rPr>
          <w:rFonts w:ascii="Times New Roman" w:eastAsia="Times New Roman" w:hAnsi="Times New Roman"/>
          <w:i/>
          <w:sz w:val="28"/>
        </w:rPr>
        <w:t xml:space="preserve"> of </w:t>
      </w:r>
      <w:r w:rsidR="00770595">
        <w:rPr>
          <w:rFonts w:ascii="Times New Roman" w:eastAsia="Times New Roman" w:hAnsi="Times New Roman"/>
          <w:i/>
          <w:sz w:val="28"/>
        </w:rPr>
        <w:t>Information Technology</w:t>
      </w:r>
    </w:p>
    <w:p w14:paraId="460D8215" w14:textId="77777777" w:rsidR="008B4CF0" w:rsidRDefault="008B4CF0" w:rsidP="008B4CF0">
      <w:pPr>
        <w:spacing w:line="81" w:lineRule="exact"/>
        <w:rPr>
          <w:rFonts w:ascii="Times New Roman" w:eastAsia="Times New Roman" w:hAnsi="Times New Roman"/>
        </w:rPr>
      </w:pPr>
    </w:p>
    <w:p w14:paraId="0F443FFD" w14:textId="77777777" w:rsidR="008B4CF0" w:rsidRDefault="008B4CF0" w:rsidP="008B4CF0">
      <w:pPr>
        <w:spacing w:line="0" w:lineRule="atLeast"/>
        <w:rPr>
          <w:rFonts w:ascii="Times New Roman" w:eastAsia="Times New Roman" w:hAnsi="Times New Roman"/>
          <w:i/>
          <w:sz w:val="28"/>
        </w:rPr>
      </w:pPr>
      <w:r>
        <w:rPr>
          <w:rFonts w:ascii="Times New Roman" w:eastAsia="Times New Roman" w:hAnsi="Times New Roman"/>
          <w:i/>
          <w:sz w:val="28"/>
        </w:rPr>
        <w:t>Manipal University Jaipur</w:t>
      </w:r>
    </w:p>
    <w:p w14:paraId="48579704" w14:textId="77777777" w:rsidR="008B4CF0" w:rsidRDefault="008B4CF0" w:rsidP="008B4CF0">
      <w:pPr>
        <w:spacing w:line="200" w:lineRule="exact"/>
        <w:rPr>
          <w:rFonts w:ascii="Times New Roman" w:eastAsia="Times New Roman" w:hAnsi="Times New Roman"/>
        </w:rPr>
      </w:pPr>
    </w:p>
    <w:p w14:paraId="63494094" w14:textId="77777777" w:rsidR="008B4CF0" w:rsidRDefault="008B4CF0" w:rsidP="008B4CF0">
      <w:pPr>
        <w:spacing w:line="200" w:lineRule="exact"/>
        <w:rPr>
          <w:rFonts w:ascii="Times New Roman" w:eastAsia="Times New Roman" w:hAnsi="Times New Roman"/>
        </w:rPr>
      </w:pPr>
    </w:p>
    <w:p w14:paraId="0C3F5C97" w14:textId="77777777" w:rsidR="008B4CF0" w:rsidRDefault="008B4CF0" w:rsidP="008B4CF0">
      <w:pPr>
        <w:spacing w:line="200" w:lineRule="exact"/>
        <w:rPr>
          <w:rFonts w:ascii="Times New Roman" w:eastAsia="Times New Roman" w:hAnsi="Times New Roman"/>
        </w:rPr>
      </w:pPr>
    </w:p>
    <w:p w14:paraId="75CFB2C4" w14:textId="77777777" w:rsidR="008B4CF0" w:rsidRDefault="008B4CF0" w:rsidP="008B4CF0">
      <w:pPr>
        <w:spacing w:line="200" w:lineRule="exact"/>
        <w:rPr>
          <w:rFonts w:ascii="Times New Roman" w:eastAsia="Times New Roman" w:hAnsi="Times New Roman"/>
        </w:rPr>
      </w:pPr>
    </w:p>
    <w:p w14:paraId="3C0A05F6" w14:textId="77777777" w:rsidR="008B4CF0" w:rsidRDefault="008B4CF0" w:rsidP="008B4CF0">
      <w:pPr>
        <w:spacing w:line="200" w:lineRule="exact"/>
        <w:rPr>
          <w:rFonts w:ascii="Times New Roman" w:eastAsia="Times New Roman" w:hAnsi="Times New Roman"/>
        </w:rPr>
      </w:pPr>
    </w:p>
    <w:p w14:paraId="6793727A" w14:textId="77777777" w:rsidR="008B4CF0" w:rsidRDefault="008B4CF0" w:rsidP="008B4CF0">
      <w:pPr>
        <w:spacing w:line="200" w:lineRule="exact"/>
        <w:rPr>
          <w:rFonts w:ascii="Times New Roman" w:eastAsia="Times New Roman" w:hAnsi="Times New Roman"/>
        </w:rPr>
      </w:pPr>
    </w:p>
    <w:p w14:paraId="1E9B906F" w14:textId="77777777" w:rsidR="008B4CF0" w:rsidRDefault="008B4CF0" w:rsidP="008B4CF0">
      <w:pPr>
        <w:spacing w:line="200" w:lineRule="exact"/>
        <w:rPr>
          <w:rFonts w:ascii="Times New Roman" w:eastAsia="Times New Roman" w:hAnsi="Times New Roman"/>
        </w:rPr>
      </w:pPr>
    </w:p>
    <w:p w14:paraId="5100AB32" w14:textId="77777777" w:rsidR="008B4CF0" w:rsidRDefault="008B4CF0" w:rsidP="008B4CF0">
      <w:pPr>
        <w:spacing w:line="293" w:lineRule="exact"/>
        <w:rPr>
          <w:rFonts w:ascii="Times New Roman" w:eastAsia="Times New Roman" w:hAnsi="Times New Roman"/>
        </w:rPr>
      </w:pPr>
    </w:p>
    <w:p w14:paraId="21B471D6" w14:textId="77777777" w:rsidR="008B4CF0" w:rsidRDefault="00770595" w:rsidP="008B4CF0">
      <w:pPr>
        <w:spacing w:line="0" w:lineRule="atLeast"/>
        <w:rPr>
          <w:rFonts w:ascii="Times New Roman" w:eastAsia="Times New Roman" w:hAnsi="Times New Roman"/>
          <w:b/>
          <w:sz w:val="28"/>
        </w:rPr>
      </w:pPr>
      <w:r>
        <w:rPr>
          <w:rFonts w:ascii="Times New Roman" w:eastAsia="Times New Roman" w:hAnsi="Times New Roman"/>
          <w:b/>
          <w:sz w:val="28"/>
        </w:rPr>
        <w:t>Dr. Pankaj Vyas</w:t>
      </w:r>
    </w:p>
    <w:p w14:paraId="227FDBF6" w14:textId="77777777" w:rsidR="008B4CF0" w:rsidRDefault="008B4CF0" w:rsidP="008B4CF0">
      <w:pPr>
        <w:spacing w:line="78" w:lineRule="exact"/>
        <w:rPr>
          <w:rFonts w:ascii="Times New Roman" w:eastAsia="Times New Roman" w:hAnsi="Times New Roman"/>
        </w:rPr>
      </w:pPr>
    </w:p>
    <w:p w14:paraId="1E262F35" w14:textId="77777777" w:rsidR="008B4CF0" w:rsidRDefault="008B4CF0" w:rsidP="00770595">
      <w:pPr>
        <w:spacing w:line="0" w:lineRule="atLeast"/>
        <w:rPr>
          <w:rFonts w:ascii="Times New Roman" w:eastAsia="Times New Roman" w:hAnsi="Times New Roman"/>
        </w:rPr>
      </w:pPr>
      <w:proofErr w:type="spellStart"/>
      <w:r>
        <w:rPr>
          <w:rFonts w:ascii="Times New Roman" w:eastAsia="Times New Roman" w:hAnsi="Times New Roman"/>
          <w:i/>
          <w:sz w:val="28"/>
        </w:rPr>
        <w:t>H</w:t>
      </w:r>
      <w:r w:rsidR="00770595">
        <w:rPr>
          <w:rFonts w:ascii="Times New Roman" w:eastAsia="Times New Roman" w:hAnsi="Times New Roman"/>
          <w:i/>
          <w:sz w:val="28"/>
        </w:rPr>
        <w:t>o</w:t>
      </w:r>
      <w:r>
        <w:rPr>
          <w:rFonts w:ascii="Times New Roman" w:eastAsia="Times New Roman" w:hAnsi="Times New Roman"/>
          <w:i/>
          <w:sz w:val="28"/>
        </w:rPr>
        <w:t>D</w:t>
      </w:r>
      <w:proofErr w:type="spellEnd"/>
      <w:r>
        <w:rPr>
          <w:rFonts w:ascii="Times New Roman" w:eastAsia="Times New Roman" w:hAnsi="Times New Roman"/>
          <w:i/>
          <w:sz w:val="28"/>
        </w:rPr>
        <w:t xml:space="preserve">, </w:t>
      </w:r>
      <w:r w:rsidR="00770595">
        <w:rPr>
          <w:rFonts w:ascii="Times New Roman" w:eastAsia="Times New Roman" w:hAnsi="Times New Roman"/>
          <w:i/>
          <w:sz w:val="28"/>
        </w:rPr>
        <w:t>Department of Information Technology</w:t>
      </w:r>
    </w:p>
    <w:p w14:paraId="39EDB8A1" w14:textId="77777777" w:rsidR="008B4CF0" w:rsidRDefault="008B4CF0" w:rsidP="008B4CF0">
      <w:pPr>
        <w:spacing w:line="0" w:lineRule="atLeast"/>
        <w:rPr>
          <w:rFonts w:ascii="Times New Roman" w:eastAsia="Times New Roman" w:hAnsi="Times New Roman"/>
          <w:i/>
          <w:sz w:val="28"/>
        </w:rPr>
      </w:pPr>
      <w:r>
        <w:rPr>
          <w:rFonts w:ascii="Times New Roman" w:eastAsia="Times New Roman" w:hAnsi="Times New Roman"/>
          <w:i/>
          <w:sz w:val="28"/>
        </w:rPr>
        <w:t>Manipal University Jaipur</w:t>
      </w:r>
    </w:p>
    <w:p w14:paraId="6FD0D10D" w14:textId="77777777" w:rsidR="008B4CF0" w:rsidRDefault="008B4CF0" w:rsidP="008B4CF0">
      <w:pPr>
        <w:spacing w:line="0" w:lineRule="atLeast"/>
        <w:rPr>
          <w:rFonts w:ascii="Times New Roman" w:eastAsia="Times New Roman" w:hAnsi="Times New Roman"/>
          <w:i/>
          <w:sz w:val="28"/>
        </w:rPr>
        <w:sectPr w:rsidR="008B4CF0" w:rsidSect="00031151">
          <w:type w:val="continuous"/>
          <w:pgSz w:w="11900" w:h="16840"/>
          <w:pgMar w:top="979" w:right="1000" w:bottom="1440" w:left="1000" w:header="0" w:footer="0" w:gutter="0"/>
          <w:cols w:space="0" w:equalWidth="0">
            <w:col w:w="9900"/>
          </w:cols>
          <w:docGrid w:linePitch="360"/>
        </w:sectPr>
      </w:pPr>
    </w:p>
    <w:p w14:paraId="38F0D463" w14:textId="77777777" w:rsidR="00BB039C" w:rsidRDefault="00BB039C">
      <w:pPr>
        <w:spacing w:line="0" w:lineRule="atLeast"/>
        <w:jc w:val="center"/>
        <w:rPr>
          <w:sz w:val="27"/>
        </w:rPr>
        <w:sectPr w:rsidR="00BB039C" w:rsidSect="00031151">
          <w:type w:val="continuous"/>
          <w:pgSz w:w="11900" w:h="16840"/>
          <w:pgMar w:top="1000" w:right="1440" w:bottom="952" w:left="1440" w:header="0" w:footer="0" w:gutter="0"/>
          <w:cols w:space="0" w:equalWidth="0">
            <w:col w:w="9020"/>
          </w:cols>
          <w:docGrid w:linePitch="360"/>
        </w:sectPr>
      </w:pPr>
    </w:p>
    <w:p w14:paraId="0A10ACC4" w14:textId="77777777" w:rsidR="00BB039C" w:rsidRDefault="00BB039C">
      <w:pPr>
        <w:spacing w:line="0" w:lineRule="atLeast"/>
        <w:ind w:right="20"/>
        <w:jc w:val="center"/>
        <w:rPr>
          <w:rFonts w:ascii="Times New Roman" w:eastAsia="Times New Roman" w:hAnsi="Times New Roman"/>
          <w:b/>
          <w:sz w:val="32"/>
        </w:rPr>
      </w:pPr>
      <w:bookmarkStart w:id="0" w:name="page2"/>
      <w:bookmarkStart w:id="1" w:name="page5"/>
      <w:bookmarkEnd w:id="0"/>
      <w:bookmarkEnd w:id="1"/>
      <w:r>
        <w:rPr>
          <w:rFonts w:ascii="Times New Roman" w:eastAsia="Times New Roman" w:hAnsi="Times New Roman"/>
          <w:b/>
          <w:sz w:val="32"/>
        </w:rPr>
        <w:lastRenderedPageBreak/>
        <w:t>ABSTRACT</w:t>
      </w:r>
    </w:p>
    <w:p w14:paraId="3CC083AA" w14:textId="77777777" w:rsidR="00BB039C" w:rsidRDefault="00BB039C">
      <w:pPr>
        <w:spacing w:line="200" w:lineRule="exact"/>
        <w:rPr>
          <w:rFonts w:ascii="Times New Roman" w:eastAsia="Times New Roman" w:hAnsi="Times New Roman"/>
        </w:rPr>
      </w:pPr>
    </w:p>
    <w:p w14:paraId="4087EDE5" w14:textId="77777777" w:rsidR="00BB039C" w:rsidRDefault="00BB039C">
      <w:pPr>
        <w:spacing w:line="251" w:lineRule="exact"/>
        <w:rPr>
          <w:rFonts w:ascii="Times New Roman" w:eastAsia="Times New Roman" w:hAnsi="Times New Roman"/>
        </w:rPr>
      </w:pPr>
    </w:p>
    <w:p w14:paraId="51FFE731" w14:textId="77777777" w:rsidR="00BB039C" w:rsidRDefault="00BB039C" w:rsidP="00254478">
      <w:pPr>
        <w:spacing w:line="1" w:lineRule="exact"/>
        <w:jc w:val="both"/>
        <w:rPr>
          <w:rFonts w:ascii="Times New Roman" w:eastAsia="Times New Roman" w:hAnsi="Times New Roman"/>
          <w:b/>
          <w:bCs/>
          <w:sz w:val="24"/>
        </w:rPr>
      </w:pPr>
    </w:p>
    <w:p w14:paraId="61540107" w14:textId="77777777" w:rsidR="003D6C43" w:rsidRDefault="003D6C43" w:rsidP="008C6DEC">
      <w:pPr>
        <w:spacing w:line="300" w:lineRule="auto"/>
        <w:ind w:left="720"/>
        <w:jc w:val="both"/>
        <w:rPr>
          <w:rFonts w:ascii="Times New Roman" w:eastAsia="Times New Roman" w:hAnsi="Times New Roman"/>
        </w:rPr>
      </w:pPr>
    </w:p>
    <w:p w14:paraId="5D10F17F" w14:textId="77777777" w:rsidR="003D6C43" w:rsidRDefault="003D6C43" w:rsidP="008C6DEC">
      <w:pPr>
        <w:spacing w:line="300" w:lineRule="auto"/>
        <w:ind w:left="720"/>
        <w:jc w:val="both"/>
        <w:rPr>
          <w:rFonts w:ascii="Times New Roman" w:eastAsia="Times New Roman" w:hAnsi="Times New Roman"/>
        </w:rPr>
      </w:pPr>
    </w:p>
    <w:p w14:paraId="50094744" w14:textId="71943061" w:rsidR="00E54D92" w:rsidRDefault="00E54D92" w:rsidP="008C6DEC">
      <w:pPr>
        <w:spacing w:line="300" w:lineRule="auto"/>
        <w:ind w:left="720"/>
        <w:jc w:val="both"/>
        <w:rPr>
          <w:rFonts w:ascii="Times New Roman" w:eastAsia="Times New Roman" w:hAnsi="Times New Roman"/>
          <w:sz w:val="24"/>
        </w:rPr>
      </w:pPr>
      <w:r w:rsidRPr="00E54D92">
        <w:rPr>
          <w:rFonts w:ascii="Times New Roman" w:eastAsia="Times New Roman" w:hAnsi="Times New Roman"/>
          <w:sz w:val="24"/>
        </w:rPr>
        <w:t xml:space="preserve">Many technical improvements have recently been made in the field of road safety, as accidents have been increasing at an alarming rate, and one of the major causes of such accidents is a driver's lack of attention. To lower the incidence of accidents and keep safe, technological breakthroughs should be made. One method is to use Lane Detection Systems, which function by recognizing lane borders on the road and alerting the driver if he switches to an incorrect lane marking. </w:t>
      </w:r>
    </w:p>
    <w:p w14:paraId="0A1A0B5E" w14:textId="77777777" w:rsidR="00E54D92" w:rsidRDefault="00E54D92" w:rsidP="008C6DEC">
      <w:pPr>
        <w:spacing w:line="300" w:lineRule="auto"/>
        <w:ind w:left="720"/>
        <w:jc w:val="both"/>
        <w:rPr>
          <w:rFonts w:ascii="Times New Roman" w:eastAsia="Times New Roman" w:hAnsi="Times New Roman"/>
          <w:sz w:val="24"/>
        </w:rPr>
      </w:pPr>
    </w:p>
    <w:p w14:paraId="550017D1" w14:textId="0EFFE5A8" w:rsidR="00E54D92" w:rsidRDefault="00E54D92" w:rsidP="008C6DEC">
      <w:pPr>
        <w:spacing w:line="300" w:lineRule="auto"/>
        <w:ind w:left="720"/>
        <w:jc w:val="both"/>
        <w:rPr>
          <w:rFonts w:ascii="Times New Roman" w:eastAsia="Times New Roman" w:hAnsi="Times New Roman"/>
          <w:sz w:val="24"/>
        </w:rPr>
      </w:pPr>
      <w:r w:rsidRPr="00E54D92">
        <w:rPr>
          <w:rFonts w:ascii="Times New Roman" w:eastAsia="Times New Roman" w:hAnsi="Times New Roman"/>
          <w:sz w:val="24"/>
        </w:rPr>
        <w:t>A lane detection system is an important part of many technologically advanced transportation systems. Although it is a difficult goal to fulfil because to the varying road conditions that a person encounters, particularly while driving at night or in daytime. A camera positioned on the front of the car catches the view of the road and detects lane boundaries. The method utilized in this research divides the video image into a series of sub-images and generates image-features for each of them, which are then used to recognize the lanes on the road. Several methods for detecting lane markings on the road have been presented.</w:t>
      </w:r>
    </w:p>
    <w:p w14:paraId="2A0A0089" w14:textId="77777777" w:rsidR="00BB039C" w:rsidRDefault="00BB039C" w:rsidP="00254478">
      <w:pPr>
        <w:spacing w:line="1" w:lineRule="exact"/>
        <w:jc w:val="both"/>
        <w:rPr>
          <w:rFonts w:ascii="Times New Roman" w:eastAsia="Times New Roman" w:hAnsi="Times New Roman"/>
        </w:rPr>
      </w:pPr>
    </w:p>
    <w:p w14:paraId="5CC347FB" w14:textId="631F5511" w:rsidR="00BB039C" w:rsidRDefault="00BB039C" w:rsidP="00254478">
      <w:pPr>
        <w:spacing w:line="0" w:lineRule="atLeast"/>
        <w:ind w:left="720"/>
        <w:jc w:val="both"/>
        <w:rPr>
          <w:rFonts w:ascii="Times New Roman" w:eastAsia="Times New Roman" w:hAnsi="Times New Roman"/>
          <w:sz w:val="24"/>
        </w:rPr>
        <w:sectPr w:rsidR="00BB039C" w:rsidSect="00031151">
          <w:pgSz w:w="11900" w:h="16840"/>
          <w:pgMar w:top="972" w:right="980" w:bottom="1440" w:left="1000" w:header="0" w:footer="0" w:gutter="0"/>
          <w:cols w:space="0" w:equalWidth="0">
            <w:col w:w="9920"/>
          </w:cols>
          <w:docGrid w:linePitch="360"/>
        </w:sectPr>
      </w:pPr>
    </w:p>
    <w:p w14:paraId="323F9179" w14:textId="77777777" w:rsidR="000D55E9" w:rsidRDefault="000D55E9">
      <w:pPr>
        <w:spacing w:line="0" w:lineRule="atLeast"/>
        <w:ind w:right="-19"/>
        <w:jc w:val="center"/>
        <w:rPr>
          <w:rFonts w:ascii="Times New Roman" w:eastAsia="Times New Roman" w:hAnsi="Times New Roman"/>
          <w:b/>
          <w:sz w:val="32"/>
        </w:rPr>
      </w:pPr>
      <w:bookmarkStart w:id="2" w:name="page6"/>
      <w:bookmarkEnd w:id="2"/>
    </w:p>
    <w:p w14:paraId="4BBCAA72" w14:textId="77777777" w:rsidR="000D55E9" w:rsidRDefault="000D55E9">
      <w:pPr>
        <w:spacing w:line="0" w:lineRule="atLeast"/>
        <w:ind w:right="-19"/>
        <w:jc w:val="center"/>
        <w:rPr>
          <w:rFonts w:ascii="Times New Roman" w:eastAsia="Times New Roman" w:hAnsi="Times New Roman"/>
          <w:b/>
          <w:sz w:val="32"/>
        </w:rPr>
      </w:pPr>
    </w:p>
    <w:p w14:paraId="1FE3A8F0" w14:textId="77777777" w:rsidR="000D55E9" w:rsidRDefault="000D55E9">
      <w:pPr>
        <w:spacing w:line="0" w:lineRule="atLeast"/>
        <w:ind w:right="-19"/>
        <w:jc w:val="center"/>
        <w:rPr>
          <w:rFonts w:ascii="Times New Roman" w:eastAsia="Times New Roman" w:hAnsi="Times New Roman"/>
          <w:b/>
          <w:sz w:val="32"/>
        </w:rPr>
      </w:pPr>
    </w:p>
    <w:p w14:paraId="2D6ECC0C" w14:textId="4FA5F21D" w:rsidR="00BB039C" w:rsidRDefault="00BB039C" w:rsidP="003D2B09">
      <w:pPr>
        <w:spacing w:line="0" w:lineRule="atLeast"/>
        <w:ind w:right="-19"/>
        <w:jc w:val="center"/>
        <w:rPr>
          <w:rFonts w:ascii="Times New Roman" w:eastAsia="Times New Roman" w:hAnsi="Times New Roman"/>
          <w:b/>
          <w:sz w:val="32"/>
        </w:rPr>
      </w:pPr>
      <w:r>
        <w:rPr>
          <w:rFonts w:ascii="Times New Roman" w:eastAsia="Times New Roman" w:hAnsi="Times New Roman"/>
          <w:b/>
          <w:sz w:val="32"/>
        </w:rPr>
        <w:t>LIST OF FIGURES</w:t>
      </w:r>
    </w:p>
    <w:p w14:paraId="665B6AD3" w14:textId="77777777" w:rsidR="003D2B09" w:rsidRDefault="003D2B09" w:rsidP="003D2B09">
      <w:pPr>
        <w:spacing w:line="0" w:lineRule="atLeast"/>
        <w:ind w:right="-19"/>
        <w:jc w:val="center"/>
        <w:rPr>
          <w:rFonts w:ascii="Times New Roman" w:eastAsia="Times New Roman" w:hAnsi="Times New Roman"/>
          <w:b/>
          <w:sz w:val="32"/>
        </w:rPr>
      </w:pPr>
    </w:p>
    <w:p w14:paraId="068F74E5" w14:textId="77777777" w:rsidR="003D2B09" w:rsidRPr="003D2B09" w:rsidRDefault="003D2B09" w:rsidP="003D2B09">
      <w:pPr>
        <w:spacing w:line="0" w:lineRule="atLeast"/>
        <w:ind w:right="-19"/>
        <w:jc w:val="center"/>
        <w:rPr>
          <w:rFonts w:ascii="Times New Roman" w:eastAsia="Times New Roman" w:hAnsi="Times New Roman"/>
          <w:b/>
          <w:sz w:val="32"/>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00"/>
        <w:gridCol w:w="7640"/>
        <w:gridCol w:w="1180"/>
      </w:tblGrid>
      <w:tr w:rsidR="00BB039C" w14:paraId="4DD9D673" w14:textId="77777777">
        <w:trPr>
          <w:trHeight w:val="326"/>
        </w:trPr>
        <w:tc>
          <w:tcPr>
            <w:tcW w:w="1300" w:type="dxa"/>
            <w:tcBorders>
              <w:top w:val="single" w:sz="8" w:space="0" w:color="C0C0C0"/>
              <w:left w:val="single" w:sz="8" w:space="0" w:color="C0C0C0"/>
              <w:right w:val="single" w:sz="8" w:space="0" w:color="C0C0C0"/>
            </w:tcBorders>
            <w:shd w:val="clear" w:color="auto" w:fill="auto"/>
            <w:vAlign w:val="bottom"/>
          </w:tcPr>
          <w:p w14:paraId="0E96B35E" w14:textId="77777777" w:rsidR="00BB039C" w:rsidRDefault="00BB039C">
            <w:pPr>
              <w:spacing w:line="0" w:lineRule="atLeast"/>
              <w:ind w:left="100"/>
              <w:rPr>
                <w:rFonts w:ascii="Times New Roman" w:eastAsia="Times New Roman" w:hAnsi="Times New Roman"/>
                <w:b/>
                <w:sz w:val="24"/>
              </w:rPr>
            </w:pPr>
            <w:r>
              <w:rPr>
                <w:rFonts w:ascii="Times New Roman" w:eastAsia="Times New Roman" w:hAnsi="Times New Roman"/>
                <w:b/>
                <w:sz w:val="24"/>
              </w:rPr>
              <w:t>Figure No</w:t>
            </w:r>
          </w:p>
        </w:tc>
        <w:tc>
          <w:tcPr>
            <w:tcW w:w="7640" w:type="dxa"/>
            <w:tcBorders>
              <w:top w:val="single" w:sz="8" w:space="0" w:color="C0C0C0"/>
              <w:right w:val="single" w:sz="8" w:space="0" w:color="C0C0C0"/>
            </w:tcBorders>
            <w:shd w:val="clear" w:color="auto" w:fill="auto"/>
            <w:vAlign w:val="bottom"/>
          </w:tcPr>
          <w:p w14:paraId="466BC9CE" w14:textId="77777777" w:rsidR="00BB039C" w:rsidRDefault="00BB039C">
            <w:pPr>
              <w:spacing w:line="0" w:lineRule="atLeast"/>
              <w:ind w:left="80"/>
              <w:rPr>
                <w:rFonts w:ascii="Times New Roman" w:eastAsia="Times New Roman" w:hAnsi="Times New Roman"/>
                <w:b/>
                <w:sz w:val="24"/>
              </w:rPr>
            </w:pPr>
            <w:r>
              <w:rPr>
                <w:rFonts w:ascii="Times New Roman" w:eastAsia="Times New Roman" w:hAnsi="Times New Roman"/>
                <w:b/>
                <w:sz w:val="24"/>
              </w:rPr>
              <w:t>Figure Title</w:t>
            </w:r>
          </w:p>
        </w:tc>
        <w:tc>
          <w:tcPr>
            <w:tcW w:w="1180" w:type="dxa"/>
            <w:tcBorders>
              <w:top w:val="single" w:sz="8" w:space="0" w:color="C0C0C0"/>
              <w:right w:val="single" w:sz="8" w:space="0" w:color="C0C0C0"/>
            </w:tcBorders>
            <w:shd w:val="clear" w:color="auto" w:fill="auto"/>
            <w:vAlign w:val="bottom"/>
          </w:tcPr>
          <w:p w14:paraId="3029C791" w14:textId="77777777" w:rsidR="00BB039C" w:rsidRDefault="00BB039C">
            <w:pPr>
              <w:spacing w:line="0" w:lineRule="atLeast"/>
              <w:ind w:left="100"/>
              <w:rPr>
                <w:rFonts w:ascii="Times New Roman" w:eastAsia="Times New Roman" w:hAnsi="Times New Roman"/>
                <w:b/>
                <w:sz w:val="24"/>
              </w:rPr>
            </w:pPr>
            <w:r>
              <w:rPr>
                <w:rFonts w:ascii="Times New Roman" w:eastAsia="Times New Roman" w:hAnsi="Times New Roman"/>
                <w:b/>
                <w:sz w:val="24"/>
              </w:rPr>
              <w:t>Page No</w:t>
            </w:r>
          </w:p>
        </w:tc>
      </w:tr>
      <w:tr w:rsidR="00BB039C" w14:paraId="489C19D1" w14:textId="77777777">
        <w:trPr>
          <w:trHeight w:val="29"/>
        </w:trPr>
        <w:tc>
          <w:tcPr>
            <w:tcW w:w="1300" w:type="dxa"/>
            <w:tcBorders>
              <w:left w:val="single" w:sz="8" w:space="0" w:color="C0C0C0"/>
              <w:bottom w:val="single" w:sz="8" w:space="0" w:color="C0C0C0"/>
              <w:right w:val="single" w:sz="8" w:space="0" w:color="C0C0C0"/>
            </w:tcBorders>
            <w:shd w:val="clear" w:color="auto" w:fill="auto"/>
            <w:vAlign w:val="bottom"/>
          </w:tcPr>
          <w:p w14:paraId="3904CC46" w14:textId="77777777" w:rsidR="00BB039C" w:rsidRDefault="00BB039C">
            <w:pPr>
              <w:spacing w:line="0" w:lineRule="atLeast"/>
              <w:rPr>
                <w:rFonts w:ascii="Times New Roman" w:eastAsia="Times New Roman" w:hAnsi="Times New Roman"/>
                <w:sz w:val="2"/>
              </w:rPr>
            </w:pPr>
          </w:p>
        </w:tc>
        <w:tc>
          <w:tcPr>
            <w:tcW w:w="7640" w:type="dxa"/>
            <w:tcBorders>
              <w:bottom w:val="single" w:sz="8" w:space="0" w:color="C0C0C0"/>
              <w:right w:val="single" w:sz="8" w:space="0" w:color="C0C0C0"/>
            </w:tcBorders>
            <w:shd w:val="clear" w:color="auto" w:fill="auto"/>
            <w:vAlign w:val="bottom"/>
          </w:tcPr>
          <w:p w14:paraId="081D72BF" w14:textId="77777777" w:rsidR="00BB039C" w:rsidRDefault="00BB039C">
            <w:pPr>
              <w:spacing w:line="0" w:lineRule="atLeast"/>
              <w:rPr>
                <w:rFonts w:ascii="Times New Roman" w:eastAsia="Times New Roman" w:hAnsi="Times New Roman"/>
                <w:sz w:val="2"/>
              </w:rPr>
            </w:pPr>
          </w:p>
        </w:tc>
        <w:tc>
          <w:tcPr>
            <w:tcW w:w="1180" w:type="dxa"/>
            <w:tcBorders>
              <w:bottom w:val="single" w:sz="8" w:space="0" w:color="C0C0C0"/>
              <w:right w:val="single" w:sz="8" w:space="0" w:color="C0C0C0"/>
            </w:tcBorders>
            <w:shd w:val="clear" w:color="auto" w:fill="auto"/>
            <w:vAlign w:val="bottom"/>
          </w:tcPr>
          <w:p w14:paraId="6CC7D0A4" w14:textId="77777777" w:rsidR="00BB039C" w:rsidRDefault="00BB039C">
            <w:pPr>
              <w:spacing w:line="0" w:lineRule="atLeast"/>
              <w:rPr>
                <w:rFonts w:ascii="Times New Roman" w:eastAsia="Times New Roman" w:hAnsi="Times New Roman"/>
                <w:sz w:val="2"/>
              </w:rPr>
            </w:pPr>
          </w:p>
        </w:tc>
      </w:tr>
      <w:tr w:rsidR="00BB039C" w14:paraId="65A318FA" w14:textId="77777777">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27973288" w14:textId="488431CF" w:rsidR="00BB039C" w:rsidRDefault="003D2B09" w:rsidP="003D2B09">
            <w:pPr>
              <w:spacing w:line="0" w:lineRule="atLeast"/>
              <w:jc w:val="center"/>
              <w:rPr>
                <w:rFonts w:ascii="Times New Roman" w:eastAsia="Times New Roman" w:hAnsi="Times New Roman"/>
                <w:sz w:val="24"/>
              </w:rPr>
            </w:pPr>
            <w:r>
              <w:rPr>
                <w:rFonts w:ascii="Times New Roman" w:eastAsia="Times New Roman" w:hAnsi="Times New Roman"/>
                <w:sz w:val="24"/>
              </w:rPr>
              <w:t>1</w:t>
            </w:r>
          </w:p>
        </w:tc>
        <w:tc>
          <w:tcPr>
            <w:tcW w:w="7640" w:type="dxa"/>
            <w:tcBorders>
              <w:bottom w:val="single" w:sz="8" w:space="0" w:color="C0C0C0"/>
              <w:right w:val="single" w:sz="8" w:space="0" w:color="C0C0C0"/>
            </w:tcBorders>
            <w:shd w:val="clear" w:color="auto" w:fill="auto"/>
            <w:vAlign w:val="bottom"/>
          </w:tcPr>
          <w:p w14:paraId="6E7A4972" w14:textId="37952ED1" w:rsidR="00BB039C" w:rsidRDefault="00086D4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53055A">
              <w:rPr>
                <w:rFonts w:ascii="Times New Roman" w:eastAsia="Times New Roman" w:hAnsi="Times New Roman"/>
                <w:sz w:val="24"/>
              </w:rPr>
              <w:t>Flowchart</w:t>
            </w:r>
          </w:p>
        </w:tc>
        <w:tc>
          <w:tcPr>
            <w:tcW w:w="1180" w:type="dxa"/>
            <w:tcBorders>
              <w:bottom w:val="single" w:sz="8" w:space="0" w:color="C0C0C0"/>
              <w:right w:val="single" w:sz="8" w:space="0" w:color="C0C0C0"/>
            </w:tcBorders>
            <w:shd w:val="clear" w:color="auto" w:fill="auto"/>
            <w:vAlign w:val="bottom"/>
          </w:tcPr>
          <w:p w14:paraId="64608389" w14:textId="513CA676" w:rsidR="00BB039C" w:rsidRDefault="0053055A" w:rsidP="0053055A">
            <w:pPr>
              <w:spacing w:line="0" w:lineRule="atLeast"/>
              <w:jc w:val="center"/>
              <w:rPr>
                <w:rFonts w:ascii="Times New Roman" w:eastAsia="Times New Roman" w:hAnsi="Times New Roman"/>
                <w:sz w:val="24"/>
              </w:rPr>
            </w:pPr>
            <w:r>
              <w:rPr>
                <w:rFonts w:ascii="Times New Roman" w:eastAsia="Times New Roman" w:hAnsi="Times New Roman"/>
                <w:sz w:val="24"/>
              </w:rPr>
              <w:t>4</w:t>
            </w:r>
          </w:p>
        </w:tc>
      </w:tr>
      <w:tr w:rsidR="00BB039C" w14:paraId="5D537976" w14:textId="77777777">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3D02127A" w14:textId="562CAEFC" w:rsidR="003D2B09" w:rsidRDefault="003D2B09" w:rsidP="003D2B09">
            <w:pPr>
              <w:spacing w:line="0" w:lineRule="atLeast"/>
              <w:jc w:val="center"/>
              <w:rPr>
                <w:rFonts w:ascii="Times New Roman" w:eastAsia="Times New Roman" w:hAnsi="Times New Roman"/>
                <w:sz w:val="24"/>
              </w:rPr>
            </w:pPr>
            <w:r>
              <w:rPr>
                <w:rFonts w:ascii="Times New Roman" w:eastAsia="Times New Roman" w:hAnsi="Times New Roman"/>
                <w:sz w:val="24"/>
              </w:rPr>
              <w:t>2</w:t>
            </w:r>
          </w:p>
        </w:tc>
        <w:tc>
          <w:tcPr>
            <w:tcW w:w="7640" w:type="dxa"/>
            <w:tcBorders>
              <w:bottom w:val="single" w:sz="8" w:space="0" w:color="C0C0C0"/>
              <w:right w:val="single" w:sz="8" w:space="0" w:color="C0C0C0"/>
            </w:tcBorders>
            <w:shd w:val="clear" w:color="auto" w:fill="auto"/>
            <w:vAlign w:val="bottom"/>
          </w:tcPr>
          <w:p w14:paraId="138B9C21" w14:textId="58828229" w:rsidR="00BB039C" w:rsidRDefault="00086D48">
            <w:pPr>
              <w:spacing w:line="0" w:lineRule="atLeast"/>
              <w:rPr>
                <w:rFonts w:ascii="Times New Roman" w:eastAsia="Times New Roman" w:hAnsi="Times New Roman"/>
                <w:sz w:val="24"/>
              </w:rPr>
            </w:pPr>
            <w:r>
              <w:rPr>
                <w:rFonts w:ascii="Times New Roman" w:eastAsia="Times New Roman" w:hAnsi="Times New Roman"/>
                <w:sz w:val="24"/>
              </w:rPr>
              <w:t xml:space="preserve"> HSL Converted Image</w:t>
            </w:r>
          </w:p>
        </w:tc>
        <w:tc>
          <w:tcPr>
            <w:tcW w:w="1180" w:type="dxa"/>
            <w:tcBorders>
              <w:bottom w:val="single" w:sz="8" w:space="0" w:color="C0C0C0"/>
              <w:right w:val="single" w:sz="8" w:space="0" w:color="C0C0C0"/>
            </w:tcBorders>
            <w:shd w:val="clear" w:color="auto" w:fill="auto"/>
            <w:vAlign w:val="bottom"/>
          </w:tcPr>
          <w:p w14:paraId="6DF14E3D" w14:textId="1ECAD97B" w:rsidR="00BB039C" w:rsidRDefault="0053055A" w:rsidP="0053055A">
            <w:pPr>
              <w:spacing w:line="0" w:lineRule="atLeast"/>
              <w:jc w:val="center"/>
              <w:rPr>
                <w:rFonts w:ascii="Times New Roman" w:eastAsia="Times New Roman" w:hAnsi="Times New Roman"/>
                <w:sz w:val="24"/>
              </w:rPr>
            </w:pPr>
            <w:r>
              <w:rPr>
                <w:rFonts w:ascii="Times New Roman" w:eastAsia="Times New Roman" w:hAnsi="Times New Roman"/>
                <w:sz w:val="24"/>
              </w:rPr>
              <w:t>7</w:t>
            </w:r>
          </w:p>
        </w:tc>
      </w:tr>
      <w:tr w:rsidR="00BB039C" w14:paraId="4D98D766" w14:textId="77777777">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66679515" w14:textId="0B41EF7D" w:rsidR="00BB039C" w:rsidRDefault="003D2B09" w:rsidP="003D2B09">
            <w:pPr>
              <w:spacing w:line="0" w:lineRule="atLeast"/>
              <w:jc w:val="center"/>
              <w:rPr>
                <w:rFonts w:ascii="Times New Roman" w:eastAsia="Times New Roman" w:hAnsi="Times New Roman"/>
                <w:sz w:val="24"/>
              </w:rPr>
            </w:pPr>
            <w:r>
              <w:rPr>
                <w:rFonts w:ascii="Times New Roman" w:eastAsia="Times New Roman" w:hAnsi="Times New Roman"/>
                <w:sz w:val="24"/>
              </w:rPr>
              <w:t>3</w:t>
            </w:r>
          </w:p>
        </w:tc>
        <w:tc>
          <w:tcPr>
            <w:tcW w:w="7640" w:type="dxa"/>
            <w:tcBorders>
              <w:bottom w:val="single" w:sz="8" w:space="0" w:color="C0C0C0"/>
              <w:right w:val="single" w:sz="8" w:space="0" w:color="C0C0C0"/>
            </w:tcBorders>
            <w:shd w:val="clear" w:color="auto" w:fill="auto"/>
            <w:vAlign w:val="bottom"/>
          </w:tcPr>
          <w:p w14:paraId="2ECF3214" w14:textId="251E3E02" w:rsidR="00BB039C" w:rsidRDefault="00086D48">
            <w:pPr>
              <w:spacing w:line="0" w:lineRule="atLeast"/>
              <w:rPr>
                <w:rFonts w:ascii="Times New Roman" w:eastAsia="Times New Roman" w:hAnsi="Times New Roman"/>
                <w:sz w:val="24"/>
              </w:rPr>
            </w:pPr>
            <w:r>
              <w:rPr>
                <w:rFonts w:ascii="Times New Roman" w:eastAsia="Times New Roman" w:hAnsi="Times New Roman"/>
                <w:sz w:val="24"/>
              </w:rPr>
              <w:t xml:space="preserve"> Canny Edge Detection</w:t>
            </w:r>
          </w:p>
        </w:tc>
        <w:tc>
          <w:tcPr>
            <w:tcW w:w="1180" w:type="dxa"/>
            <w:tcBorders>
              <w:bottom w:val="single" w:sz="8" w:space="0" w:color="C0C0C0"/>
              <w:right w:val="single" w:sz="8" w:space="0" w:color="C0C0C0"/>
            </w:tcBorders>
            <w:shd w:val="clear" w:color="auto" w:fill="auto"/>
            <w:vAlign w:val="bottom"/>
          </w:tcPr>
          <w:p w14:paraId="5DC0EEDF" w14:textId="55176CA3" w:rsidR="00BB039C" w:rsidRDefault="0053055A" w:rsidP="0053055A">
            <w:pPr>
              <w:spacing w:line="0" w:lineRule="atLeast"/>
              <w:jc w:val="center"/>
              <w:rPr>
                <w:rFonts w:ascii="Times New Roman" w:eastAsia="Times New Roman" w:hAnsi="Times New Roman"/>
                <w:sz w:val="24"/>
              </w:rPr>
            </w:pPr>
            <w:r>
              <w:rPr>
                <w:rFonts w:ascii="Times New Roman" w:eastAsia="Times New Roman" w:hAnsi="Times New Roman"/>
                <w:sz w:val="24"/>
              </w:rPr>
              <w:t>8</w:t>
            </w:r>
          </w:p>
        </w:tc>
      </w:tr>
      <w:tr w:rsidR="00BB039C" w14:paraId="02D31844" w14:textId="77777777">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7B8C3D97" w14:textId="2EFE3093" w:rsidR="00BB039C" w:rsidRDefault="003D2B09" w:rsidP="003D2B09">
            <w:pPr>
              <w:spacing w:line="0" w:lineRule="atLeast"/>
              <w:jc w:val="center"/>
              <w:rPr>
                <w:rFonts w:ascii="Times New Roman" w:eastAsia="Times New Roman" w:hAnsi="Times New Roman"/>
                <w:sz w:val="24"/>
              </w:rPr>
            </w:pPr>
            <w:r>
              <w:rPr>
                <w:rFonts w:ascii="Times New Roman" w:eastAsia="Times New Roman" w:hAnsi="Times New Roman"/>
                <w:sz w:val="24"/>
              </w:rPr>
              <w:t>4</w:t>
            </w:r>
          </w:p>
        </w:tc>
        <w:tc>
          <w:tcPr>
            <w:tcW w:w="7640" w:type="dxa"/>
            <w:tcBorders>
              <w:bottom w:val="single" w:sz="8" w:space="0" w:color="C0C0C0"/>
              <w:right w:val="single" w:sz="8" w:space="0" w:color="C0C0C0"/>
            </w:tcBorders>
            <w:shd w:val="clear" w:color="auto" w:fill="auto"/>
            <w:vAlign w:val="bottom"/>
          </w:tcPr>
          <w:p w14:paraId="4E23CC61" w14:textId="087725F4" w:rsidR="00BB039C" w:rsidRDefault="00086D48">
            <w:pPr>
              <w:spacing w:line="0" w:lineRule="atLeast"/>
              <w:rPr>
                <w:rFonts w:ascii="Times New Roman" w:eastAsia="Times New Roman" w:hAnsi="Times New Roman"/>
                <w:sz w:val="24"/>
              </w:rPr>
            </w:pPr>
            <w:r>
              <w:rPr>
                <w:rFonts w:ascii="Times New Roman" w:eastAsia="Times New Roman" w:hAnsi="Times New Roman"/>
                <w:sz w:val="24"/>
              </w:rPr>
              <w:t xml:space="preserve"> Region Of Interest</w:t>
            </w:r>
          </w:p>
        </w:tc>
        <w:tc>
          <w:tcPr>
            <w:tcW w:w="1180" w:type="dxa"/>
            <w:tcBorders>
              <w:bottom w:val="single" w:sz="8" w:space="0" w:color="C0C0C0"/>
              <w:right w:val="single" w:sz="8" w:space="0" w:color="C0C0C0"/>
            </w:tcBorders>
            <w:shd w:val="clear" w:color="auto" w:fill="auto"/>
            <w:vAlign w:val="bottom"/>
          </w:tcPr>
          <w:p w14:paraId="4E648F1D" w14:textId="7EAF8C31" w:rsidR="00BB039C" w:rsidRDefault="0053055A" w:rsidP="0053055A">
            <w:pPr>
              <w:spacing w:line="0" w:lineRule="atLeast"/>
              <w:jc w:val="center"/>
              <w:rPr>
                <w:rFonts w:ascii="Times New Roman" w:eastAsia="Times New Roman" w:hAnsi="Times New Roman"/>
                <w:sz w:val="24"/>
              </w:rPr>
            </w:pPr>
            <w:r>
              <w:rPr>
                <w:rFonts w:ascii="Times New Roman" w:eastAsia="Times New Roman" w:hAnsi="Times New Roman"/>
                <w:sz w:val="24"/>
              </w:rPr>
              <w:t>8</w:t>
            </w:r>
          </w:p>
        </w:tc>
      </w:tr>
      <w:tr w:rsidR="00BB039C" w14:paraId="3A3BD0ED" w14:textId="77777777">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77569C2D" w14:textId="311C00BA" w:rsidR="00BB039C" w:rsidRDefault="003D2B09" w:rsidP="003D2B09">
            <w:pPr>
              <w:spacing w:line="0" w:lineRule="atLeast"/>
              <w:jc w:val="center"/>
              <w:rPr>
                <w:rFonts w:ascii="Times New Roman" w:eastAsia="Times New Roman" w:hAnsi="Times New Roman"/>
                <w:sz w:val="24"/>
              </w:rPr>
            </w:pPr>
            <w:r>
              <w:rPr>
                <w:rFonts w:ascii="Times New Roman" w:eastAsia="Times New Roman" w:hAnsi="Times New Roman"/>
                <w:sz w:val="24"/>
              </w:rPr>
              <w:t>5</w:t>
            </w:r>
          </w:p>
        </w:tc>
        <w:tc>
          <w:tcPr>
            <w:tcW w:w="7640" w:type="dxa"/>
            <w:tcBorders>
              <w:bottom w:val="single" w:sz="8" w:space="0" w:color="C0C0C0"/>
              <w:right w:val="single" w:sz="8" w:space="0" w:color="C0C0C0"/>
            </w:tcBorders>
            <w:shd w:val="clear" w:color="auto" w:fill="auto"/>
            <w:vAlign w:val="bottom"/>
          </w:tcPr>
          <w:p w14:paraId="50B26262" w14:textId="1B5664FC" w:rsidR="00BB039C" w:rsidRDefault="00086D48">
            <w:pPr>
              <w:spacing w:line="0" w:lineRule="atLeast"/>
              <w:rPr>
                <w:rFonts w:ascii="Times New Roman" w:eastAsia="Times New Roman" w:hAnsi="Times New Roman"/>
                <w:sz w:val="24"/>
              </w:rPr>
            </w:pPr>
            <w:r>
              <w:rPr>
                <w:rFonts w:ascii="Times New Roman" w:eastAsia="Times New Roman" w:hAnsi="Times New Roman"/>
                <w:sz w:val="24"/>
              </w:rPr>
              <w:t xml:space="preserve"> Hough Transformation and Line Detection</w:t>
            </w:r>
          </w:p>
        </w:tc>
        <w:tc>
          <w:tcPr>
            <w:tcW w:w="1180" w:type="dxa"/>
            <w:tcBorders>
              <w:bottom w:val="single" w:sz="8" w:space="0" w:color="C0C0C0"/>
              <w:right w:val="single" w:sz="8" w:space="0" w:color="C0C0C0"/>
            </w:tcBorders>
            <w:shd w:val="clear" w:color="auto" w:fill="auto"/>
            <w:vAlign w:val="bottom"/>
          </w:tcPr>
          <w:p w14:paraId="667539EB" w14:textId="2FA231FB" w:rsidR="00BB039C" w:rsidRDefault="0053055A" w:rsidP="0053055A">
            <w:pPr>
              <w:spacing w:line="0" w:lineRule="atLeast"/>
              <w:jc w:val="center"/>
              <w:rPr>
                <w:rFonts w:ascii="Times New Roman" w:eastAsia="Times New Roman" w:hAnsi="Times New Roman"/>
                <w:sz w:val="24"/>
              </w:rPr>
            </w:pPr>
            <w:r>
              <w:rPr>
                <w:rFonts w:ascii="Times New Roman" w:eastAsia="Times New Roman" w:hAnsi="Times New Roman"/>
                <w:sz w:val="24"/>
              </w:rPr>
              <w:t>9</w:t>
            </w:r>
          </w:p>
        </w:tc>
      </w:tr>
      <w:tr w:rsidR="00BB039C" w14:paraId="5D79288C" w14:textId="77777777">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23CAE4CC" w14:textId="0B9BC776" w:rsidR="00BB039C" w:rsidRDefault="0053055A" w:rsidP="0053055A">
            <w:pPr>
              <w:spacing w:line="0" w:lineRule="atLeast"/>
              <w:jc w:val="center"/>
              <w:rPr>
                <w:rFonts w:ascii="Times New Roman" w:eastAsia="Times New Roman" w:hAnsi="Times New Roman"/>
                <w:sz w:val="24"/>
              </w:rPr>
            </w:pPr>
            <w:r>
              <w:rPr>
                <w:rFonts w:ascii="Times New Roman" w:eastAsia="Times New Roman" w:hAnsi="Times New Roman"/>
                <w:sz w:val="24"/>
              </w:rPr>
              <w:t>6</w:t>
            </w:r>
          </w:p>
        </w:tc>
        <w:tc>
          <w:tcPr>
            <w:tcW w:w="7640" w:type="dxa"/>
            <w:tcBorders>
              <w:bottom w:val="single" w:sz="8" w:space="0" w:color="C0C0C0"/>
              <w:right w:val="single" w:sz="8" w:space="0" w:color="C0C0C0"/>
            </w:tcBorders>
            <w:shd w:val="clear" w:color="auto" w:fill="auto"/>
            <w:vAlign w:val="bottom"/>
          </w:tcPr>
          <w:p w14:paraId="39B831A3" w14:textId="439E1705" w:rsidR="00BB039C" w:rsidRDefault="00086D48">
            <w:pPr>
              <w:spacing w:line="0" w:lineRule="atLeast"/>
              <w:rPr>
                <w:rFonts w:ascii="Times New Roman" w:eastAsia="Times New Roman" w:hAnsi="Times New Roman"/>
                <w:sz w:val="24"/>
              </w:rPr>
            </w:pPr>
            <w:r>
              <w:rPr>
                <w:rFonts w:ascii="Times New Roman" w:eastAsia="Times New Roman" w:hAnsi="Times New Roman"/>
                <w:sz w:val="24"/>
              </w:rPr>
              <w:t xml:space="preserve"> Output Image</w:t>
            </w:r>
          </w:p>
        </w:tc>
        <w:tc>
          <w:tcPr>
            <w:tcW w:w="1180" w:type="dxa"/>
            <w:tcBorders>
              <w:bottom w:val="single" w:sz="8" w:space="0" w:color="C0C0C0"/>
              <w:right w:val="single" w:sz="8" w:space="0" w:color="C0C0C0"/>
            </w:tcBorders>
            <w:shd w:val="clear" w:color="auto" w:fill="auto"/>
            <w:vAlign w:val="bottom"/>
          </w:tcPr>
          <w:p w14:paraId="6A5517A6" w14:textId="0F238391" w:rsidR="00BB039C" w:rsidRDefault="0053055A" w:rsidP="0053055A">
            <w:pPr>
              <w:spacing w:line="0" w:lineRule="atLeast"/>
              <w:jc w:val="center"/>
              <w:rPr>
                <w:rFonts w:ascii="Times New Roman" w:eastAsia="Times New Roman" w:hAnsi="Times New Roman"/>
                <w:sz w:val="24"/>
              </w:rPr>
            </w:pPr>
            <w:r>
              <w:rPr>
                <w:rFonts w:ascii="Times New Roman" w:eastAsia="Times New Roman" w:hAnsi="Times New Roman"/>
                <w:sz w:val="24"/>
              </w:rPr>
              <w:t>10</w:t>
            </w:r>
          </w:p>
        </w:tc>
      </w:tr>
    </w:tbl>
    <w:p w14:paraId="0C157C9F" w14:textId="77777777" w:rsidR="00BB039C" w:rsidRDefault="00BB039C">
      <w:pPr>
        <w:rPr>
          <w:rFonts w:ascii="Times New Roman" w:eastAsia="Times New Roman" w:hAnsi="Times New Roman"/>
          <w:sz w:val="24"/>
        </w:rPr>
        <w:sectPr w:rsidR="00BB039C" w:rsidSect="00031151">
          <w:pgSz w:w="11900" w:h="16840"/>
          <w:pgMar w:top="972" w:right="900" w:bottom="1440" w:left="900" w:header="0" w:footer="0" w:gutter="0"/>
          <w:cols w:space="0" w:equalWidth="0">
            <w:col w:w="10100"/>
          </w:cols>
          <w:docGrid w:linePitch="360"/>
        </w:sectPr>
      </w:pPr>
    </w:p>
    <w:p w14:paraId="0BD32880" w14:textId="59B14F80" w:rsidR="00C02AF6" w:rsidRPr="00C02AF6" w:rsidRDefault="00C02AF6" w:rsidP="007B7083">
      <w:pPr>
        <w:pStyle w:val="DefaultParagraphFont"/>
        <w:widowControl w:val="0"/>
        <w:autoSpaceDE w:val="0"/>
        <w:autoSpaceDN w:val="0"/>
        <w:adjustRightInd w:val="0"/>
        <w:rPr>
          <w:rFonts w:ascii="Times New Roman" w:hAnsi="Times New Roman"/>
          <w:b/>
          <w:bCs/>
          <w:sz w:val="28"/>
          <w:szCs w:val="28"/>
        </w:rPr>
      </w:pPr>
      <w:bookmarkStart w:id="3" w:name="page7"/>
      <w:bookmarkStart w:id="4" w:name="page8"/>
      <w:bookmarkStart w:id="5" w:name="page9"/>
      <w:bookmarkStart w:id="6" w:name="page10"/>
      <w:bookmarkEnd w:id="3"/>
      <w:bookmarkEnd w:id="4"/>
      <w:bookmarkEnd w:id="5"/>
      <w:bookmarkEnd w:id="6"/>
    </w:p>
    <w:p w14:paraId="3EC577EA" w14:textId="77777777" w:rsidR="00C02AF6" w:rsidRDefault="00C02AF6" w:rsidP="00897E40">
      <w:pPr>
        <w:pStyle w:val="DefaultParagraphFont"/>
        <w:widowControl w:val="0"/>
        <w:autoSpaceDE w:val="0"/>
        <w:autoSpaceDN w:val="0"/>
        <w:adjustRightInd w:val="0"/>
        <w:spacing w:line="183" w:lineRule="exact"/>
        <w:rPr>
          <w:rFonts w:ascii="Times New Roman" w:hAnsi="Times New Roman"/>
          <w:sz w:val="28"/>
          <w:szCs w:val="28"/>
        </w:rPr>
      </w:pPr>
    </w:p>
    <w:p w14:paraId="38961570" w14:textId="77777777" w:rsidR="00D61760" w:rsidRPr="00C02AF6" w:rsidRDefault="00D61760" w:rsidP="00897E40">
      <w:pPr>
        <w:pStyle w:val="DefaultParagraphFont"/>
        <w:widowControl w:val="0"/>
        <w:autoSpaceDE w:val="0"/>
        <w:autoSpaceDN w:val="0"/>
        <w:adjustRightInd w:val="0"/>
        <w:spacing w:line="183" w:lineRule="exact"/>
        <w:rPr>
          <w:rFonts w:ascii="Times New Roman" w:hAnsi="Times New Roman"/>
          <w:sz w:val="28"/>
          <w:szCs w:val="28"/>
        </w:rPr>
      </w:pPr>
    </w:p>
    <w:p w14:paraId="4153E333" w14:textId="4DCA3174" w:rsidR="00897E40" w:rsidRPr="007B7083" w:rsidRDefault="00897E40" w:rsidP="00F070BE">
      <w:pPr>
        <w:pStyle w:val="DefaultParagraphFont"/>
        <w:widowControl w:val="0"/>
        <w:numPr>
          <w:ilvl w:val="0"/>
          <w:numId w:val="7"/>
        </w:numPr>
        <w:tabs>
          <w:tab w:val="clear" w:pos="720"/>
          <w:tab w:val="num" w:pos="220"/>
        </w:tabs>
        <w:overflowPunct w:val="0"/>
        <w:autoSpaceDE w:val="0"/>
        <w:autoSpaceDN w:val="0"/>
        <w:adjustRightInd w:val="0"/>
        <w:ind w:left="220" w:hanging="220"/>
        <w:jc w:val="both"/>
        <w:rPr>
          <w:rFonts w:ascii="Times New Roman" w:hAnsi="Times New Roman"/>
          <w:sz w:val="28"/>
          <w:szCs w:val="28"/>
        </w:rPr>
      </w:pPr>
      <w:r w:rsidRPr="007B7083">
        <w:rPr>
          <w:rFonts w:ascii="Times New Roman" w:hAnsi="Times New Roman"/>
          <w:b/>
          <w:bCs/>
          <w:sz w:val="28"/>
          <w:szCs w:val="28"/>
        </w:rPr>
        <w:t>Introduction</w:t>
      </w:r>
    </w:p>
    <w:p w14:paraId="4C38AC8C" w14:textId="77777777" w:rsidR="007B7083" w:rsidRPr="00C02AF6" w:rsidRDefault="007B7083" w:rsidP="007B7083">
      <w:pPr>
        <w:pStyle w:val="DefaultParagraphFont"/>
        <w:widowControl w:val="0"/>
        <w:overflowPunct w:val="0"/>
        <w:autoSpaceDE w:val="0"/>
        <w:autoSpaceDN w:val="0"/>
        <w:adjustRightInd w:val="0"/>
        <w:jc w:val="both"/>
        <w:rPr>
          <w:rFonts w:ascii="Times New Roman" w:hAnsi="Times New Roman"/>
          <w:sz w:val="28"/>
          <w:szCs w:val="28"/>
        </w:rPr>
      </w:pPr>
    </w:p>
    <w:p w14:paraId="595D8C76" w14:textId="2B82AD46" w:rsidR="007B7083" w:rsidRDefault="00D61760" w:rsidP="007B7083">
      <w:pPr>
        <w:pStyle w:val="DefaultParagraphFont"/>
        <w:widowControl w:val="0"/>
        <w:numPr>
          <w:ilvl w:val="2"/>
          <w:numId w:val="7"/>
        </w:numPr>
        <w:tabs>
          <w:tab w:val="num" w:pos="1100"/>
        </w:tabs>
        <w:overflowPunct w:val="0"/>
        <w:autoSpaceDE w:val="0"/>
        <w:autoSpaceDN w:val="0"/>
        <w:adjustRightInd w:val="0"/>
        <w:ind w:left="1100" w:hanging="380"/>
        <w:jc w:val="both"/>
        <w:rPr>
          <w:rFonts w:ascii="Times New Roman" w:hAnsi="Times New Roman"/>
          <w:sz w:val="24"/>
          <w:szCs w:val="24"/>
        </w:rPr>
      </w:pPr>
      <w:r w:rsidRPr="00D61760">
        <w:rPr>
          <w:rFonts w:ascii="Times New Roman" w:hAnsi="Times New Roman"/>
          <w:sz w:val="24"/>
          <w:szCs w:val="24"/>
        </w:rPr>
        <w:t>Introduction</w:t>
      </w:r>
    </w:p>
    <w:p w14:paraId="7A7EFD45" w14:textId="77777777" w:rsidR="0009187B" w:rsidRDefault="0009187B"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697C35FF" w14:textId="5D3065A1" w:rsidR="009E6176" w:rsidRDefault="00B31B11" w:rsidP="00654443">
      <w:pPr>
        <w:pStyle w:val="DefaultParagraphFont"/>
        <w:widowControl w:val="0"/>
        <w:overflowPunct w:val="0"/>
        <w:autoSpaceDE w:val="0"/>
        <w:autoSpaceDN w:val="0"/>
        <w:adjustRightInd w:val="0"/>
        <w:ind w:left="1100"/>
        <w:jc w:val="both"/>
        <w:rPr>
          <w:rFonts w:ascii="Times New Roman" w:hAnsi="Times New Roman"/>
          <w:sz w:val="24"/>
          <w:szCs w:val="24"/>
        </w:rPr>
      </w:pPr>
      <w:r w:rsidRPr="00B31B11">
        <w:rPr>
          <w:rFonts w:ascii="Times New Roman" w:hAnsi="Times New Roman"/>
          <w:sz w:val="24"/>
          <w:szCs w:val="24"/>
        </w:rPr>
        <w:t xml:space="preserve">Automobiles have become one of the transportation tools for people to travel due to the rapid development of society. There are an increasing number of vehicles of various types on the narrow road. Lane detection is a prominent topic in the field of machine learning and computer </w:t>
      </w:r>
      <w:proofErr w:type="gramStart"/>
      <w:r w:rsidRPr="00B31B11">
        <w:rPr>
          <w:rFonts w:ascii="Times New Roman" w:hAnsi="Times New Roman"/>
          <w:sz w:val="24"/>
          <w:szCs w:val="24"/>
        </w:rPr>
        <w:t>vision</w:t>
      </w:r>
      <w:proofErr w:type="gramEnd"/>
      <w:r w:rsidRPr="00B31B11">
        <w:rPr>
          <w:rFonts w:ascii="Times New Roman" w:hAnsi="Times New Roman"/>
          <w:sz w:val="24"/>
          <w:szCs w:val="24"/>
        </w:rPr>
        <w:t xml:space="preserve"> and it has been utilized in intelligent vehicle systems. It is an emerging field and finds its applications in the commercial world. The lane detection system comes from the lane markers in an intricate environment and is used to approximate the vehicle’s position and trajectory relative to the lane reliably. At the same time, lane detection plays a substantial part in the lane departure warning system. The task of lane detection is mainly split into two parts: edge detection and line detection. Line detection is equally important as edge detection in the process of lane detection.</w:t>
      </w:r>
    </w:p>
    <w:p w14:paraId="51A36D4E" w14:textId="53889A91" w:rsidR="009E6176" w:rsidRDefault="009E6176" w:rsidP="00654443">
      <w:pPr>
        <w:pStyle w:val="DefaultParagraphFont"/>
        <w:widowControl w:val="0"/>
        <w:overflowPunct w:val="0"/>
        <w:autoSpaceDE w:val="0"/>
        <w:autoSpaceDN w:val="0"/>
        <w:adjustRightInd w:val="0"/>
        <w:ind w:left="1100"/>
        <w:jc w:val="both"/>
        <w:rPr>
          <w:rFonts w:ascii="Times New Roman" w:hAnsi="Times New Roman"/>
          <w:sz w:val="24"/>
          <w:szCs w:val="24"/>
        </w:rPr>
      </w:pPr>
      <w:r w:rsidRPr="009E6176">
        <w:rPr>
          <w:rFonts w:ascii="Times New Roman" w:hAnsi="Times New Roman"/>
          <w:sz w:val="24"/>
          <w:szCs w:val="24"/>
        </w:rPr>
        <w:t>With the drastic</w:t>
      </w:r>
      <w:r>
        <w:rPr>
          <w:rFonts w:ascii="Times New Roman" w:hAnsi="Times New Roman"/>
          <w:sz w:val="24"/>
          <w:szCs w:val="24"/>
        </w:rPr>
        <w:t xml:space="preserve"> </w:t>
      </w:r>
      <w:r w:rsidRPr="009E6176">
        <w:rPr>
          <w:rFonts w:ascii="Times New Roman" w:hAnsi="Times New Roman"/>
          <w:sz w:val="24"/>
          <w:szCs w:val="24"/>
        </w:rPr>
        <w:t>increase of urban traffic, safety of traffics has become more mandatory. Breaking the lane causes about more than 30% of accidents on highways, and these are due to inattention or fatigued driver. Thus, a system that provides an</w:t>
      </w:r>
      <w:r w:rsidR="00497987">
        <w:rPr>
          <w:rFonts w:ascii="Times New Roman" w:hAnsi="Times New Roman"/>
          <w:sz w:val="24"/>
          <w:szCs w:val="24"/>
        </w:rPr>
        <w:t xml:space="preserve"> </w:t>
      </w:r>
      <w:r w:rsidRPr="009E6176">
        <w:rPr>
          <w:rFonts w:ascii="Times New Roman" w:hAnsi="Times New Roman"/>
          <w:sz w:val="24"/>
          <w:szCs w:val="24"/>
        </w:rPr>
        <w:t xml:space="preserve">alert message to drivers if any danger having great potential to save lives. Advanced driver assistance systems are technologies that are designed to aid drivers while driving a car (ADAS). Many systems such as adaptive cruise control, collision avoidance system, night vision, blind spot detection and traffic sign detection are a part of </w:t>
      </w:r>
      <w:proofErr w:type="gramStart"/>
      <w:r w:rsidRPr="009E6176">
        <w:rPr>
          <w:rFonts w:ascii="Times New Roman" w:hAnsi="Times New Roman"/>
          <w:sz w:val="24"/>
          <w:szCs w:val="24"/>
        </w:rPr>
        <w:t>ADAS</w:t>
      </w:r>
      <w:r>
        <w:rPr>
          <w:rFonts w:ascii="Times New Roman" w:hAnsi="Times New Roman"/>
          <w:sz w:val="24"/>
          <w:szCs w:val="24"/>
        </w:rPr>
        <w:t xml:space="preserve"> </w:t>
      </w:r>
      <w:r w:rsidRPr="009E6176">
        <w:rPr>
          <w:rFonts w:ascii="Times New Roman" w:hAnsi="Times New Roman"/>
          <w:sz w:val="24"/>
          <w:szCs w:val="24"/>
        </w:rPr>
        <w:t>.</w:t>
      </w:r>
      <w:proofErr w:type="gramEnd"/>
      <w:r w:rsidRPr="009E6176">
        <w:rPr>
          <w:rFonts w:ascii="Times New Roman" w:hAnsi="Times New Roman"/>
          <w:sz w:val="24"/>
          <w:szCs w:val="24"/>
        </w:rPr>
        <w:t xml:space="preserve"> Lane departure system is also a part of this category. The system’s goal is to identify the lane marks and notify the driver if the vehicle tends to leave or change the lane. Lane detection is the process to detect lane markers on road and then present these locations to an advanced system. In intelligent transportation </w:t>
      </w:r>
      <w:proofErr w:type="gramStart"/>
      <w:r w:rsidRPr="009E6176">
        <w:rPr>
          <w:rFonts w:ascii="Times New Roman" w:hAnsi="Times New Roman"/>
          <w:sz w:val="24"/>
          <w:szCs w:val="24"/>
        </w:rPr>
        <w:t>systems ,</w:t>
      </w:r>
      <w:proofErr w:type="gramEnd"/>
      <w:r w:rsidRPr="009E6176">
        <w:rPr>
          <w:rFonts w:ascii="Times New Roman" w:hAnsi="Times New Roman"/>
          <w:sz w:val="24"/>
          <w:szCs w:val="24"/>
        </w:rPr>
        <w:t xml:space="preserve"> intelligent vehicles cooperate with smart infrastructure to achieve a safer environment and better traffic conditions. The applications of a lane detecting system could be as simple as pointing out lane locations to the driver on an</w:t>
      </w:r>
      <w:r w:rsidR="00497987">
        <w:rPr>
          <w:rFonts w:ascii="Times New Roman" w:hAnsi="Times New Roman"/>
          <w:sz w:val="24"/>
          <w:szCs w:val="24"/>
        </w:rPr>
        <w:t xml:space="preserve"> </w:t>
      </w:r>
      <w:r w:rsidRPr="009E6176">
        <w:rPr>
          <w:rFonts w:ascii="Times New Roman" w:hAnsi="Times New Roman"/>
          <w:sz w:val="24"/>
          <w:szCs w:val="24"/>
        </w:rPr>
        <w:t xml:space="preserve">external display, to more complex tasks such as predicting a lane change in the instant future to avoid collisions with other vehicles. Other interfaces included that can detect lanes are cameras, laser range images, </w:t>
      </w:r>
      <w:proofErr w:type="gramStart"/>
      <w:r w:rsidRPr="009E6176">
        <w:rPr>
          <w:rFonts w:ascii="Times New Roman" w:hAnsi="Times New Roman"/>
          <w:sz w:val="24"/>
          <w:szCs w:val="24"/>
        </w:rPr>
        <w:t>LIDAR</w:t>
      </w:r>
      <w:proofErr w:type="gramEnd"/>
      <w:r w:rsidRPr="009E6176">
        <w:rPr>
          <w:rFonts w:ascii="Times New Roman" w:hAnsi="Times New Roman"/>
          <w:sz w:val="24"/>
          <w:szCs w:val="24"/>
        </w:rPr>
        <w:t xml:space="preserve"> and GPS devices.</w:t>
      </w:r>
    </w:p>
    <w:p w14:paraId="758ED145" w14:textId="77777777" w:rsidR="0009187B" w:rsidRDefault="0009187B" w:rsidP="0009187B">
      <w:pPr>
        <w:pStyle w:val="DefaultParagraphFont"/>
        <w:widowControl w:val="0"/>
        <w:overflowPunct w:val="0"/>
        <w:autoSpaceDE w:val="0"/>
        <w:autoSpaceDN w:val="0"/>
        <w:adjustRightInd w:val="0"/>
        <w:jc w:val="both"/>
        <w:rPr>
          <w:rFonts w:ascii="Times New Roman" w:hAnsi="Times New Roman"/>
          <w:sz w:val="24"/>
          <w:szCs w:val="24"/>
        </w:rPr>
      </w:pPr>
    </w:p>
    <w:p w14:paraId="6B654223" w14:textId="77777777" w:rsidR="007B7083" w:rsidRDefault="007B7083" w:rsidP="007B7083">
      <w:pPr>
        <w:pStyle w:val="DefaultParagraphFont"/>
        <w:widowControl w:val="0"/>
        <w:overflowPunct w:val="0"/>
        <w:autoSpaceDE w:val="0"/>
        <w:autoSpaceDN w:val="0"/>
        <w:adjustRightInd w:val="0"/>
        <w:ind w:left="1100"/>
        <w:jc w:val="both"/>
        <w:rPr>
          <w:rFonts w:ascii="Times New Roman" w:hAnsi="Times New Roman"/>
          <w:sz w:val="24"/>
          <w:szCs w:val="24"/>
        </w:rPr>
      </w:pPr>
    </w:p>
    <w:p w14:paraId="772E4D53" w14:textId="77777777" w:rsidR="007B7083" w:rsidRPr="007B7083" w:rsidRDefault="007B7083" w:rsidP="007B7083">
      <w:pPr>
        <w:pStyle w:val="DefaultParagraphFont"/>
        <w:widowControl w:val="0"/>
        <w:overflowPunct w:val="0"/>
        <w:autoSpaceDE w:val="0"/>
        <w:autoSpaceDN w:val="0"/>
        <w:adjustRightInd w:val="0"/>
        <w:ind w:left="1100"/>
        <w:jc w:val="both"/>
        <w:rPr>
          <w:rFonts w:ascii="Times New Roman" w:hAnsi="Times New Roman"/>
          <w:sz w:val="24"/>
          <w:szCs w:val="24"/>
        </w:rPr>
      </w:pPr>
    </w:p>
    <w:p w14:paraId="102B460D" w14:textId="57892C86" w:rsidR="00897E40" w:rsidRDefault="00897E40" w:rsidP="00D61760">
      <w:pPr>
        <w:pStyle w:val="DefaultParagraphFont"/>
        <w:widowControl w:val="0"/>
        <w:numPr>
          <w:ilvl w:val="2"/>
          <w:numId w:val="7"/>
        </w:numPr>
        <w:tabs>
          <w:tab w:val="num" w:pos="1100"/>
        </w:tabs>
        <w:overflowPunct w:val="0"/>
        <w:autoSpaceDE w:val="0"/>
        <w:autoSpaceDN w:val="0"/>
        <w:adjustRightInd w:val="0"/>
        <w:ind w:left="1100" w:hanging="380"/>
        <w:jc w:val="both"/>
        <w:rPr>
          <w:rFonts w:ascii="Times New Roman" w:hAnsi="Times New Roman"/>
          <w:sz w:val="24"/>
          <w:szCs w:val="24"/>
        </w:rPr>
      </w:pPr>
      <w:r w:rsidRPr="00D61760">
        <w:rPr>
          <w:rFonts w:ascii="Times New Roman" w:hAnsi="Times New Roman"/>
          <w:b/>
          <w:bCs/>
          <w:sz w:val="24"/>
          <w:szCs w:val="24"/>
        </w:rPr>
        <w:t>Problem Statement</w:t>
      </w:r>
      <w:r w:rsidRPr="00D61760">
        <w:rPr>
          <w:rFonts w:ascii="Times New Roman" w:hAnsi="Times New Roman"/>
          <w:sz w:val="24"/>
          <w:szCs w:val="24"/>
        </w:rPr>
        <w:t xml:space="preserve"> </w:t>
      </w:r>
    </w:p>
    <w:p w14:paraId="5DE1C28A" w14:textId="77777777" w:rsidR="00C301B2" w:rsidRDefault="00C301B2"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131EA587" w14:textId="526B4963" w:rsidR="00C301B2" w:rsidRDefault="00C301B2" w:rsidP="00C301B2">
      <w:pPr>
        <w:pStyle w:val="DefaultParagraphFont"/>
        <w:widowControl w:val="0"/>
        <w:overflowPunct w:val="0"/>
        <w:autoSpaceDE w:val="0"/>
        <w:autoSpaceDN w:val="0"/>
        <w:adjustRightInd w:val="0"/>
        <w:ind w:left="1100"/>
        <w:jc w:val="both"/>
        <w:rPr>
          <w:rFonts w:ascii="Times New Roman" w:hAnsi="Times New Roman"/>
          <w:sz w:val="24"/>
          <w:szCs w:val="24"/>
        </w:rPr>
      </w:pPr>
      <w:r w:rsidRPr="00C301B2">
        <w:rPr>
          <w:rFonts w:ascii="Times New Roman" w:hAnsi="Times New Roman"/>
          <w:sz w:val="24"/>
          <w:szCs w:val="24"/>
        </w:rPr>
        <w:t xml:space="preserve">Traffic safety is becoming increasingly crucial as urban traffic grows. People exiting lanes without respecting the laws cause </w:t>
      </w:r>
      <w:proofErr w:type="gramStart"/>
      <w:r w:rsidRPr="00C301B2">
        <w:rPr>
          <w:rFonts w:ascii="Times New Roman" w:hAnsi="Times New Roman"/>
          <w:sz w:val="24"/>
          <w:szCs w:val="24"/>
        </w:rPr>
        <w:t>the majority of</w:t>
      </w:r>
      <w:proofErr w:type="gramEnd"/>
      <w:r w:rsidRPr="00C301B2">
        <w:rPr>
          <w:rFonts w:ascii="Times New Roman" w:hAnsi="Times New Roman"/>
          <w:sz w:val="24"/>
          <w:szCs w:val="24"/>
        </w:rPr>
        <w:t xml:space="preserve"> accidents on the avenues. The majority of these are the outcome of the driver's interrupted and sluggish behavior. Lane discipline is essential for both drivers and pedestrians on the road. Computer vision is a form of technology that enables automobiles to comprehend their environment. It's an artificial intelligence branch that helps software to understand picture and video input. The system's goal is to find the lane markings. Its goal is to provide a safer environment and better traffic conditions. The functionality of the proposed system can range from displaying road line positions to the bot on any outside display to more advanced applications like recognizing lane switching </w:t>
      </w:r>
      <w:proofErr w:type="gramStart"/>
      <w:r w:rsidRPr="00C301B2">
        <w:rPr>
          <w:rFonts w:ascii="Times New Roman" w:hAnsi="Times New Roman"/>
          <w:sz w:val="24"/>
          <w:szCs w:val="24"/>
        </w:rPr>
        <w:t>in the near future</w:t>
      </w:r>
      <w:proofErr w:type="gramEnd"/>
      <w:r w:rsidRPr="00C301B2">
        <w:rPr>
          <w:rFonts w:ascii="Times New Roman" w:hAnsi="Times New Roman"/>
          <w:sz w:val="24"/>
          <w:szCs w:val="24"/>
        </w:rPr>
        <w:t xml:space="preserve"> to reduce concussions caused on roadways.</w:t>
      </w:r>
    </w:p>
    <w:p w14:paraId="367A4748" w14:textId="77777777" w:rsidR="0009187B" w:rsidRDefault="0009187B"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75D66C28" w14:textId="77777777" w:rsidR="00C301B2" w:rsidRDefault="00C301B2"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3EB668B9" w14:textId="77777777" w:rsidR="00B31B11" w:rsidRDefault="00B31B11"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72BD1808" w14:textId="77777777" w:rsidR="00497987" w:rsidRPr="00D61760" w:rsidRDefault="00497987"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672B1E63" w14:textId="408572FD" w:rsidR="00897E40" w:rsidRDefault="00897E40" w:rsidP="00D61760">
      <w:pPr>
        <w:pStyle w:val="DefaultParagraphFont"/>
        <w:widowControl w:val="0"/>
        <w:numPr>
          <w:ilvl w:val="2"/>
          <w:numId w:val="7"/>
        </w:numPr>
        <w:tabs>
          <w:tab w:val="num" w:pos="1100"/>
        </w:tabs>
        <w:overflowPunct w:val="0"/>
        <w:autoSpaceDE w:val="0"/>
        <w:autoSpaceDN w:val="0"/>
        <w:adjustRightInd w:val="0"/>
        <w:ind w:left="1100" w:hanging="380"/>
        <w:jc w:val="both"/>
        <w:rPr>
          <w:rFonts w:ascii="Times New Roman" w:hAnsi="Times New Roman"/>
          <w:sz w:val="24"/>
          <w:szCs w:val="24"/>
        </w:rPr>
      </w:pPr>
      <w:r w:rsidRPr="00D61760">
        <w:rPr>
          <w:rFonts w:ascii="Times New Roman" w:hAnsi="Times New Roman"/>
          <w:b/>
          <w:bCs/>
          <w:sz w:val="24"/>
          <w:szCs w:val="24"/>
        </w:rPr>
        <w:lastRenderedPageBreak/>
        <w:t>Objectives</w:t>
      </w:r>
      <w:r w:rsidRPr="00D61760">
        <w:rPr>
          <w:rFonts w:ascii="Times New Roman" w:hAnsi="Times New Roman"/>
          <w:sz w:val="24"/>
          <w:szCs w:val="24"/>
        </w:rPr>
        <w:t xml:space="preserve"> </w:t>
      </w:r>
    </w:p>
    <w:p w14:paraId="3F2CCB10" w14:textId="77777777" w:rsidR="00C301B2" w:rsidRDefault="00C301B2"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3B57B508" w14:textId="77777777" w:rsidR="00C301B2" w:rsidRDefault="00C301B2" w:rsidP="00C301B2">
      <w:pPr>
        <w:pStyle w:val="DefaultParagraphFont"/>
        <w:widowControl w:val="0"/>
        <w:overflowPunct w:val="0"/>
        <w:autoSpaceDE w:val="0"/>
        <w:autoSpaceDN w:val="0"/>
        <w:adjustRightInd w:val="0"/>
        <w:ind w:left="1100"/>
        <w:jc w:val="both"/>
        <w:rPr>
          <w:rFonts w:ascii="Times New Roman" w:hAnsi="Times New Roman"/>
          <w:sz w:val="24"/>
          <w:szCs w:val="24"/>
        </w:rPr>
      </w:pPr>
      <w:r w:rsidRPr="00C301B2">
        <w:rPr>
          <w:rFonts w:ascii="Times New Roman" w:hAnsi="Times New Roman"/>
          <w:sz w:val="24"/>
          <w:szCs w:val="24"/>
        </w:rPr>
        <w:t xml:space="preserve">In lane recognition and departure warning systems, accurate detection of lane roads is crucial. When a vehicle breaches a lane boundary, vehicles equipped with the predicting lane borders system direct the vehicles to avoid crashes and issue an alarm. These intelligent systems always provide safe travel, but it is not always necessary that lane boundaries are clearly visible, as poor road conditions, insufficient quantity of paint used for marking the lane boundaries, and other factors can make it difficult for the system to detect the lanes accurately. Other factors can include environmental effects such as shadows cast by objects such as trees or other automobiles, or </w:t>
      </w:r>
      <w:proofErr w:type="gramStart"/>
      <w:r w:rsidRPr="00C301B2">
        <w:rPr>
          <w:rFonts w:ascii="Times New Roman" w:hAnsi="Times New Roman"/>
          <w:sz w:val="24"/>
          <w:szCs w:val="24"/>
        </w:rPr>
        <w:t>street lights</w:t>
      </w:r>
      <w:proofErr w:type="gramEnd"/>
      <w:r w:rsidRPr="00C301B2">
        <w:rPr>
          <w:rFonts w:ascii="Times New Roman" w:hAnsi="Times New Roman"/>
          <w:sz w:val="24"/>
          <w:szCs w:val="24"/>
        </w:rPr>
        <w:t xml:space="preserve">, day and night time conditions, or fog caused by invariant lightening conditions. These factors cause problem to distinguish a road lane in the backdrop of a captured image for a person. </w:t>
      </w:r>
    </w:p>
    <w:p w14:paraId="6C79088D" w14:textId="77777777" w:rsidR="00B31B11" w:rsidRDefault="00B31B11"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4D197A53" w14:textId="77777777" w:rsidR="006C42C4" w:rsidRDefault="006C42C4"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54C09694" w14:textId="0ACF4868" w:rsidR="00C301B2" w:rsidRDefault="00C301B2" w:rsidP="00C301B2">
      <w:pPr>
        <w:pStyle w:val="DefaultParagraphFont"/>
        <w:widowControl w:val="0"/>
        <w:overflowPunct w:val="0"/>
        <w:autoSpaceDE w:val="0"/>
        <w:autoSpaceDN w:val="0"/>
        <w:adjustRightInd w:val="0"/>
        <w:ind w:left="1100"/>
        <w:jc w:val="both"/>
        <w:rPr>
          <w:rFonts w:ascii="Times New Roman" w:hAnsi="Times New Roman"/>
          <w:sz w:val="24"/>
          <w:szCs w:val="24"/>
        </w:rPr>
      </w:pPr>
      <w:proofErr w:type="gramStart"/>
      <w:r w:rsidRPr="00C301B2">
        <w:rPr>
          <w:rFonts w:ascii="Times New Roman" w:hAnsi="Times New Roman"/>
          <w:sz w:val="24"/>
          <w:szCs w:val="24"/>
        </w:rPr>
        <w:t>In order to</w:t>
      </w:r>
      <w:proofErr w:type="gramEnd"/>
      <w:r w:rsidRPr="00C301B2">
        <w:rPr>
          <w:rFonts w:ascii="Times New Roman" w:hAnsi="Times New Roman"/>
          <w:sz w:val="24"/>
          <w:szCs w:val="24"/>
        </w:rPr>
        <w:t xml:space="preserve"> address the issues raised above as a result of lane boundary adjustments. The algorithm used in this work aims to recognize lane markings on the road by feeding the system a video of the road as an input using computer vision technology, with the primary goal of lowering the number of accidents. Accidents caused by irresponsible driving on the roads can be avoided with the installation of a system in automobiles and taxis. It will ensure the safety of the children on school buses. Furthermore, the driver's performance may be tracked, and Road Transportation Offices can use the system to monitor and report driver irresponsibility and lack of attention on the roadways.</w:t>
      </w:r>
    </w:p>
    <w:p w14:paraId="2BBC7FFA" w14:textId="77777777" w:rsidR="0009187B" w:rsidRDefault="0009187B" w:rsidP="00B31B11">
      <w:pPr>
        <w:pStyle w:val="DefaultParagraphFont"/>
        <w:widowControl w:val="0"/>
        <w:overflowPunct w:val="0"/>
        <w:autoSpaceDE w:val="0"/>
        <w:autoSpaceDN w:val="0"/>
        <w:adjustRightInd w:val="0"/>
        <w:jc w:val="both"/>
        <w:rPr>
          <w:rFonts w:ascii="Times New Roman" w:hAnsi="Times New Roman"/>
          <w:sz w:val="24"/>
          <w:szCs w:val="24"/>
        </w:rPr>
      </w:pPr>
    </w:p>
    <w:p w14:paraId="004FB982" w14:textId="77777777" w:rsidR="00B31B11" w:rsidRDefault="00B31B11" w:rsidP="00B31B11">
      <w:pPr>
        <w:pStyle w:val="DefaultParagraphFont"/>
        <w:widowControl w:val="0"/>
        <w:overflowPunct w:val="0"/>
        <w:autoSpaceDE w:val="0"/>
        <w:autoSpaceDN w:val="0"/>
        <w:adjustRightInd w:val="0"/>
        <w:jc w:val="both"/>
        <w:rPr>
          <w:rFonts w:ascii="Times New Roman" w:hAnsi="Times New Roman"/>
          <w:sz w:val="24"/>
          <w:szCs w:val="24"/>
        </w:rPr>
      </w:pPr>
    </w:p>
    <w:p w14:paraId="6E9EBFFC" w14:textId="77777777" w:rsidR="00C301B2" w:rsidRDefault="00C301B2"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59862762" w14:textId="77777777" w:rsidR="00497987" w:rsidRDefault="00497987"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33320D8D" w14:textId="77777777" w:rsidR="00497987" w:rsidRPr="00D61760" w:rsidRDefault="00497987" w:rsidP="00C301B2">
      <w:pPr>
        <w:pStyle w:val="DefaultParagraphFont"/>
        <w:widowControl w:val="0"/>
        <w:overflowPunct w:val="0"/>
        <w:autoSpaceDE w:val="0"/>
        <w:autoSpaceDN w:val="0"/>
        <w:adjustRightInd w:val="0"/>
        <w:ind w:left="1100"/>
        <w:jc w:val="both"/>
        <w:rPr>
          <w:rFonts w:ascii="Times New Roman" w:hAnsi="Times New Roman"/>
          <w:sz w:val="24"/>
          <w:szCs w:val="24"/>
        </w:rPr>
      </w:pPr>
    </w:p>
    <w:p w14:paraId="7C39A89C" w14:textId="29482AD4" w:rsidR="00897E40" w:rsidRDefault="00897E40" w:rsidP="00897E40">
      <w:pPr>
        <w:pStyle w:val="DefaultParagraphFont"/>
        <w:widowControl w:val="0"/>
        <w:numPr>
          <w:ilvl w:val="2"/>
          <w:numId w:val="7"/>
        </w:numPr>
        <w:tabs>
          <w:tab w:val="num" w:pos="1100"/>
        </w:tabs>
        <w:overflowPunct w:val="0"/>
        <w:autoSpaceDE w:val="0"/>
        <w:autoSpaceDN w:val="0"/>
        <w:adjustRightInd w:val="0"/>
        <w:ind w:left="1100" w:hanging="380"/>
        <w:jc w:val="both"/>
        <w:rPr>
          <w:rFonts w:ascii="Times New Roman" w:hAnsi="Times New Roman"/>
          <w:sz w:val="24"/>
          <w:szCs w:val="24"/>
        </w:rPr>
      </w:pPr>
      <w:r w:rsidRPr="00D61760">
        <w:rPr>
          <w:rFonts w:ascii="Times New Roman" w:hAnsi="Times New Roman"/>
          <w:b/>
          <w:bCs/>
          <w:sz w:val="24"/>
          <w:szCs w:val="24"/>
        </w:rPr>
        <w:t>Scope of Project</w:t>
      </w:r>
      <w:r w:rsidRPr="00D61760">
        <w:rPr>
          <w:rFonts w:ascii="Times New Roman" w:hAnsi="Times New Roman"/>
          <w:sz w:val="24"/>
          <w:szCs w:val="24"/>
        </w:rPr>
        <w:t xml:space="preserve"> </w:t>
      </w:r>
    </w:p>
    <w:p w14:paraId="1BD0794B" w14:textId="77777777" w:rsidR="0009187B" w:rsidRDefault="0009187B"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0A38667D" w14:textId="02FF4699" w:rsidR="0009187B" w:rsidRDefault="0009187B" w:rsidP="0009187B">
      <w:pPr>
        <w:pStyle w:val="DefaultParagraphFont"/>
        <w:widowControl w:val="0"/>
        <w:overflowPunct w:val="0"/>
        <w:autoSpaceDE w:val="0"/>
        <w:autoSpaceDN w:val="0"/>
        <w:adjustRightInd w:val="0"/>
        <w:ind w:left="1100"/>
        <w:jc w:val="both"/>
        <w:rPr>
          <w:rFonts w:ascii="Times New Roman" w:hAnsi="Times New Roman"/>
          <w:sz w:val="24"/>
          <w:szCs w:val="24"/>
        </w:rPr>
      </w:pPr>
      <w:r w:rsidRPr="0009187B">
        <w:rPr>
          <w:rFonts w:ascii="Times New Roman" w:hAnsi="Times New Roman"/>
          <w:sz w:val="24"/>
          <w:szCs w:val="24"/>
        </w:rPr>
        <w:t>This project will include the development and implementation of algorithms for accurately detecting lane markers under various driving conditions. Key areas of focus will be image preprocessing techniques such as noise reduction and image enhancement to improve input quality, and edge detection methods like the Canny edge detector to identify lane boundaries. The project will employ the Hough Transform for line detection and polynomial fitting for curved lanes. The scope will also extend to advanced methods, potentially incorporating machine learning and deep learning models to enhance detection robustness and adaptability across diverse environments.</w:t>
      </w:r>
    </w:p>
    <w:p w14:paraId="3A44A4C6" w14:textId="77777777" w:rsidR="00654443" w:rsidRDefault="00654443"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118195AF" w14:textId="77777777" w:rsidR="00654443" w:rsidRDefault="00654443"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5328A584" w14:textId="77777777" w:rsidR="00654443" w:rsidRDefault="00654443"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55F555C6" w14:textId="0D8C5ADD" w:rsidR="00654443" w:rsidRDefault="00654443"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20DC46E0"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7FE604AA"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679D5D4E"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031B123D"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0A9D9AFD"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154B2581"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47119BF9"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60E31DDD"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044F0F81"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2A0C7385" w14:textId="77777777" w:rsidR="00497987"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5011BFFC" w14:textId="77777777" w:rsidR="00497987" w:rsidRPr="00D61760" w:rsidRDefault="00497987" w:rsidP="0009187B">
      <w:pPr>
        <w:pStyle w:val="DefaultParagraphFont"/>
        <w:widowControl w:val="0"/>
        <w:overflowPunct w:val="0"/>
        <w:autoSpaceDE w:val="0"/>
        <w:autoSpaceDN w:val="0"/>
        <w:adjustRightInd w:val="0"/>
        <w:ind w:left="1100"/>
        <w:jc w:val="both"/>
        <w:rPr>
          <w:rFonts w:ascii="Times New Roman" w:hAnsi="Times New Roman"/>
          <w:sz w:val="24"/>
          <w:szCs w:val="24"/>
        </w:rPr>
      </w:pPr>
    </w:p>
    <w:p w14:paraId="4B06510C" w14:textId="77777777" w:rsidR="00897E40" w:rsidRPr="00C02AF6" w:rsidRDefault="00897E40" w:rsidP="00897E40">
      <w:pPr>
        <w:pStyle w:val="DefaultParagraphFont"/>
        <w:widowControl w:val="0"/>
        <w:autoSpaceDE w:val="0"/>
        <w:autoSpaceDN w:val="0"/>
        <w:adjustRightInd w:val="0"/>
        <w:spacing w:line="182" w:lineRule="exact"/>
        <w:rPr>
          <w:rFonts w:ascii="Times New Roman" w:hAnsi="Times New Roman"/>
          <w:sz w:val="28"/>
          <w:szCs w:val="28"/>
        </w:rPr>
      </w:pPr>
    </w:p>
    <w:p w14:paraId="4C60143F" w14:textId="77777777" w:rsidR="00897E40" w:rsidRPr="00C02AF6" w:rsidRDefault="00423904" w:rsidP="00897E40">
      <w:pPr>
        <w:pStyle w:val="DefaultParagraphFont"/>
        <w:widowControl w:val="0"/>
        <w:numPr>
          <w:ilvl w:val="1"/>
          <w:numId w:val="7"/>
        </w:numPr>
        <w:tabs>
          <w:tab w:val="clear" w:pos="1440"/>
          <w:tab w:val="num" w:pos="260"/>
        </w:tabs>
        <w:overflowPunct w:val="0"/>
        <w:autoSpaceDE w:val="0"/>
        <w:autoSpaceDN w:val="0"/>
        <w:adjustRightInd w:val="0"/>
        <w:ind w:left="260" w:hanging="209"/>
        <w:jc w:val="both"/>
        <w:rPr>
          <w:rFonts w:ascii="Times New Roman" w:hAnsi="Times New Roman"/>
          <w:b/>
          <w:bCs/>
          <w:sz w:val="28"/>
          <w:szCs w:val="28"/>
        </w:rPr>
      </w:pPr>
      <w:r>
        <w:rPr>
          <w:rFonts w:ascii="Times New Roman" w:hAnsi="Times New Roman"/>
          <w:b/>
          <w:bCs/>
          <w:sz w:val="28"/>
          <w:szCs w:val="28"/>
        </w:rPr>
        <w:t>Background Detail</w:t>
      </w:r>
      <w:r w:rsidR="00897E40" w:rsidRPr="00C02AF6">
        <w:rPr>
          <w:rFonts w:ascii="Times New Roman" w:hAnsi="Times New Roman"/>
          <w:b/>
          <w:bCs/>
          <w:sz w:val="28"/>
          <w:szCs w:val="28"/>
        </w:rPr>
        <w:t xml:space="preserve"> </w:t>
      </w:r>
    </w:p>
    <w:p w14:paraId="1CF59B64" w14:textId="77777777" w:rsidR="00897E40" w:rsidRPr="00C02AF6" w:rsidRDefault="00897E40" w:rsidP="00897E40">
      <w:pPr>
        <w:pStyle w:val="DefaultParagraphFont"/>
        <w:widowControl w:val="0"/>
        <w:autoSpaceDE w:val="0"/>
        <w:autoSpaceDN w:val="0"/>
        <w:adjustRightInd w:val="0"/>
        <w:spacing w:line="180" w:lineRule="exact"/>
        <w:rPr>
          <w:rFonts w:ascii="Times New Roman" w:hAnsi="Times New Roman"/>
          <w:sz w:val="28"/>
          <w:szCs w:val="28"/>
        </w:rPr>
      </w:pPr>
    </w:p>
    <w:p w14:paraId="15571164" w14:textId="0D3C9B9F" w:rsidR="00D61760" w:rsidRDefault="00D61760" w:rsidP="00897E40">
      <w:pPr>
        <w:pStyle w:val="DefaultParagraphFont"/>
        <w:widowControl w:val="0"/>
        <w:numPr>
          <w:ilvl w:val="2"/>
          <w:numId w:val="8"/>
        </w:numPr>
        <w:tabs>
          <w:tab w:val="clear" w:pos="2160"/>
          <w:tab w:val="num" w:pos="1100"/>
        </w:tabs>
        <w:overflowPunct w:val="0"/>
        <w:autoSpaceDE w:val="0"/>
        <w:autoSpaceDN w:val="0"/>
        <w:adjustRightInd w:val="0"/>
        <w:ind w:left="1100" w:hanging="380"/>
        <w:jc w:val="both"/>
        <w:rPr>
          <w:rFonts w:ascii="Times New Roman" w:hAnsi="Times New Roman"/>
          <w:sz w:val="24"/>
          <w:szCs w:val="24"/>
        </w:rPr>
      </w:pPr>
      <w:r w:rsidRPr="00423904">
        <w:rPr>
          <w:rFonts w:ascii="Times New Roman" w:hAnsi="Times New Roman"/>
          <w:sz w:val="24"/>
          <w:szCs w:val="24"/>
        </w:rPr>
        <w:t>Conceptual Overview</w:t>
      </w:r>
      <w:r w:rsidR="00423904" w:rsidRPr="00423904">
        <w:rPr>
          <w:rFonts w:ascii="Times New Roman" w:hAnsi="Times New Roman"/>
          <w:sz w:val="24"/>
          <w:szCs w:val="24"/>
        </w:rPr>
        <w:t xml:space="preserve"> / Literature Review </w:t>
      </w:r>
    </w:p>
    <w:p w14:paraId="2DFBF638" w14:textId="77777777" w:rsidR="00654443" w:rsidRDefault="00654443" w:rsidP="00654443">
      <w:pPr>
        <w:pStyle w:val="DefaultParagraphFont"/>
        <w:widowControl w:val="0"/>
        <w:overflowPunct w:val="0"/>
        <w:autoSpaceDE w:val="0"/>
        <w:autoSpaceDN w:val="0"/>
        <w:adjustRightInd w:val="0"/>
        <w:jc w:val="both"/>
        <w:rPr>
          <w:rFonts w:ascii="Times New Roman" w:hAnsi="Times New Roman"/>
          <w:sz w:val="24"/>
          <w:szCs w:val="24"/>
        </w:rPr>
      </w:pPr>
    </w:p>
    <w:p w14:paraId="08702448" w14:textId="216DFC87" w:rsidR="00654443" w:rsidRP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r w:rsidRPr="00654443">
        <w:rPr>
          <w:rFonts w:ascii="Times New Roman" w:hAnsi="Times New Roman"/>
          <w:sz w:val="24"/>
          <w:szCs w:val="24"/>
          <w:u w:val="single"/>
        </w:rPr>
        <w:t>The Canny Edge Detect</w:t>
      </w:r>
      <w:r>
        <w:rPr>
          <w:rFonts w:ascii="Times New Roman" w:hAnsi="Times New Roman"/>
          <w:sz w:val="24"/>
          <w:szCs w:val="24"/>
          <w:u w:val="single"/>
        </w:rPr>
        <w:t>ion</w:t>
      </w:r>
      <w:r>
        <w:rPr>
          <w:rFonts w:ascii="Times New Roman" w:hAnsi="Times New Roman"/>
          <w:sz w:val="24"/>
          <w:szCs w:val="24"/>
        </w:rPr>
        <w:t xml:space="preserve">: </w:t>
      </w:r>
      <w:r w:rsidRPr="00654443">
        <w:rPr>
          <w:rFonts w:ascii="Times New Roman" w:hAnsi="Times New Roman"/>
          <w:sz w:val="24"/>
          <w:szCs w:val="24"/>
        </w:rPr>
        <w:t xml:space="preserve">The Canny filter is a multi-stage edge detector. It uses a filter based on the derivative of a Gaussian </w:t>
      </w:r>
      <w:proofErr w:type="gramStart"/>
      <w:r w:rsidRPr="00654443">
        <w:rPr>
          <w:rFonts w:ascii="Times New Roman" w:hAnsi="Times New Roman"/>
          <w:sz w:val="24"/>
          <w:szCs w:val="24"/>
        </w:rPr>
        <w:t>in order to</w:t>
      </w:r>
      <w:proofErr w:type="gramEnd"/>
      <w:r w:rsidRPr="00654443">
        <w:rPr>
          <w:rFonts w:ascii="Times New Roman" w:hAnsi="Times New Roman"/>
          <w:sz w:val="24"/>
          <w:szCs w:val="24"/>
        </w:rPr>
        <w:t xml:space="preserve"> compute the intensity of the gradients.</w:t>
      </w:r>
      <w:r>
        <w:rPr>
          <w:rFonts w:ascii="Times New Roman" w:hAnsi="Times New Roman"/>
          <w:sz w:val="24"/>
          <w:szCs w:val="24"/>
        </w:rPr>
        <w:t xml:space="preserve"> </w:t>
      </w:r>
      <w:proofErr w:type="gramStart"/>
      <w:r w:rsidRPr="00654443">
        <w:rPr>
          <w:rFonts w:ascii="Times New Roman" w:hAnsi="Times New Roman"/>
          <w:sz w:val="24"/>
          <w:szCs w:val="24"/>
        </w:rPr>
        <w:t>The</w:t>
      </w:r>
      <w:proofErr w:type="gramEnd"/>
      <w:r w:rsidRPr="00654443">
        <w:rPr>
          <w:rFonts w:ascii="Times New Roman" w:hAnsi="Times New Roman"/>
          <w:sz w:val="24"/>
          <w:szCs w:val="24"/>
        </w:rPr>
        <w:t xml:space="preserve"> Gaussian reduces the effect of noise present in the image. Then, potential edges are thinned down to 1-pixel curves by removing non-maximum pixels of the gradient magnitude. Finally, edge pixels are kept or removed using hysteresis thresholding on the gradient magnitude.</w:t>
      </w:r>
    </w:p>
    <w:p w14:paraId="616B2CAC" w14:textId="512CA137"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r w:rsidRPr="00654443">
        <w:rPr>
          <w:rFonts w:ascii="Times New Roman" w:hAnsi="Times New Roman"/>
          <w:sz w:val="24"/>
          <w:szCs w:val="24"/>
        </w:rPr>
        <w:t>The Canny has three adjustable parameters: the width of the Gaussian (the noisier the image, the greater the width), and the low and high threshold for the hysteresis thresholding.</w:t>
      </w:r>
    </w:p>
    <w:p w14:paraId="1336F09B" w14:textId="77777777"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7B7C0814"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613DF85D" w14:textId="77777777"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6021DBCB" w14:textId="5F48CE35"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r w:rsidRPr="00654443">
        <w:rPr>
          <w:rFonts w:ascii="Times New Roman" w:hAnsi="Times New Roman"/>
          <w:sz w:val="24"/>
          <w:szCs w:val="24"/>
          <w:u w:val="single"/>
        </w:rPr>
        <w:t>Gaussian Blur</w:t>
      </w:r>
      <w:r w:rsidRPr="00654443">
        <w:rPr>
          <w:rFonts w:ascii="Times New Roman" w:hAnsi="Times New Roman"/>
          <w:sz w:val="24"/>
          <w:szCs w:val="24"/>
          <w:u w:val="single"/>
        </w:rPr>
        <w:t>:</w:t>
      </w:r>
      <w:r>
        <w:rPr>
          <w:rFonts w:ascii="Times New Roman" w:hAnsi="Times New Roman"/>
          <w:sz w:val="24"/>
          <w:szCs w:val="24"/>
        </w:rPr>
        <w:t xml:space="preserve"> </w:t>
      </w:r>
      <w:r w:rsidRPr="00654443">
        <w:rPr>
          <w:rFonts w:ascii="Times New Roman" w:hAnsi="Times New Roman"/>
          <w:sz w:val="24"/>
          <w:szCs w:val="24"/>
        </w:rPr>
        <w:t xml:space="preserve">A grayscale image's pixels are each defined by a single number that indicates the pixel's brightness. The common solution for smoothing an image is to change the value of a pixel with the average value of the pixel intensities around it. A kernel will average out the pixels </w:t>
      </w:r>
      <w:proofErr w:type="gramStart"/>
      <w:r w:rsidRPr="00654443">
        <w:rPr>
          <w:rFonts w:ascii="Times New Roman" w:hAnsi="Times New Roman"/>
          <w:sz w:val="24"/>
          <w:szCs w:val="24"/>
        </w:rPr>
        <w:t>in order to</w:t>
      </w:r>
      <w:proofErr w:type="gramEnd"/>
      <w:r w:rsidRPr="00654443">
        <w:rPr>
          <w:rFonts w:ascii="Times New Roman" w:hAnsi="Times New Roman"/>
          <w:sz w:val="24"/>
          <w:szCs w:val="24"/>
        </w:rPr>
        <w:t xml:space="preserve"> reduce noise.</w:t>
      </w:r>
    </w:p>
    <w:p w14:paraId="028D3020" w14:textId="77777777"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69F11F3A" w14:textId="77777777" w:rsidR="006C42C4" w:rsidRDefault="006C42C4" w:rsidP="00654443">
      <w:pPr>
        <w:pStyle w:val="DefaultParagraphFont"/>
        <w:widowControl w:val="0"/>
        <w:overflowPunct w:val="0"/>
        <w:autoSpaceDE w:val="0"/>
        <w:autoSpaceDN w:val="0"/>
        <w:adjustRightInd w:val="0"/>
        <w:ind w:left="1100"/>
        <w:jc w:val="both"/>
        <w:rPr>
          <w:rFonts w:ascii="Times New Roman" w:hAnsi="Times New Roman"/>
          <w:sz w:val="24"/>
          <w:szCs w:val="24"/>
          <w:u w:val="single"/>
        </w:rPr>
      </w:pPr>
    </w:p>
    <w:p w14:paraId="4CCB0715"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u w:val="single"/>
        </w:rPr>
      </w:pPr>
    </w:p>
    <w:p w14:paraId="7B498B9E" w14:textId="389FEA6D"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r w:rsidRPr="00654443">
        <w:rPr>
          <w:rFonts w:ascii="Times New Roman" w:hAnsi="Times New Roman"/>
          <w:sz w:val="24"/>
          <w:szCs w:val="24"/>
          <w:u w:val="single"/>
        </w:rPr>
        <w:t>Edge Detection</w:t>
      </w:r>
      <w:r w:rsidRPr="00654443">
        <w:rPr>
          <w:rFonts w:ascii="Times New Roman" w:hAnsi="Times New Roman"/>
          <w:sz w:val="24"/>
          <w:szCs w:val="24"/>
          <w:u w:val="single"/>
        </w:rPr>
        <w:t>:</w:t>
      </w:r>
      <w:r>
        <w:rPr>
          <w:rFonts w:ascii="Times New Roman" w:hAnsi="Times New Roman"/>
          <w:sz w:val="24"/>
          <w:szCs w:val="24"/>
        </w:rPr>
        <w:t xml:space="preserve"> </w:t>
      </w:r>
      <w:r w:rsidRPr="00654443">
        <w:rPr>
          <w:rFonts w:ascii="Times New Roman" w:hAnsi="Times New Roman"/>
          <w:sz w:val="24"/>
          <w:szCs w:val="24"/>
        </w:rPr>
        <w:t>An edge is a region in a picture where the intensity/color between neighboring pixels in the image changes dramatically. A steep change is a significant gradient, while a shallow change is the opposite. In this sense, an image may be thought of as a matrix with rows and columns of intensities. This means that a picture can also be represented in 2D coordinate space, with the x axis traversing the width (columns) and the y axis traversing the image height (rows). The Canny function measures the change in brightness between neighboring pixels by performing a derivative on the x and y axes. In other words, we're calculating the gradient (or brightness change) in all directions. It then traces the strongest gradients with a series of white pixels.</w:t>
      </w:r>
    </w:p>
    <w:p w14:paraId="16CA0789" w14:textId="77777777"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4FCC523F" w14:textId="77777777"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3AC033B8"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705EE7CA" w14:textId="24B15ED9"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r w:rsidRPr="00654443">
        <w:rPr>
          <w:rFonts w:ascii="Times New Roman" w:hAnsi="Times New Roman"/>
          <w:sz w:val="24"/>
          <w:szCs w:val="24"/>
          <w:u w:val="single"/>
        </w:rPr>
        <w:t>Hough Transform</w:t>
      </w:r>
      <w:r>
        <w:rPr>
          <w:rFonts w:ascii="Times New Roman" w:hAnsi="Times New Roman"/>
          <w:sz w:val="24"/>
          <w:szCs w:val="24"/>
        </w:rPr>
        <w:t xml:space="preserve">: </w:t>
      </w:r>
      <w:r w:rsidRPr="00654443">
        <w:rPr>
          <w:rFonts w:ascii="Times New Roman" w:hAnsi="Times New Roman"/>
          <w:sz w:val="24"/>
          <w:szCs w:val="24"/>
        </w:rPr>
        <w:t>Hough Transform is a computer vision technique to detect shapes like lines and circles in an image. It converts these shapes into mathematical representations in a parameter space, making it easier to identify them even if they’re broken or obscured. This method is valuable for image analysis, pattern recognition, and object detection.</w:t>
      </w:r>
    </w:p>
    <w:p w14:paraId="2FB38D46" w14:textId="51BF6B10" w:rsidR="00654443" w:rsidRPr="00F953F7" w:rsidRDefault="00654443" w:rsidP="00F953F7">
      <w:pPr>
        <w:pStyle w:val="DefaultParagraphFont"/>
        <w:widowControl w:val="0"/>
        <w:overflowPunct w:val="0"/>
        <w:autoSpaceDE w:val="0"/>
        <w:autoSpaceDN w:val="0"/>
        <w:adjustRightInd w:val="0"/>
        <w:jc w:val="both"/>
        <w:rPr>
          <w:rFonts w:ascii="Times New Roman" w:hAnsi="Times New Roman"/>
          <w:sz w:val="24"/>
          <w:szCs w:val="24"/>
        </w:rPr>
      </w:pPr>
    </w:p>
    <w:p w14:paraId="20EA1BF2" w14:textId="77777777"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1402D3DB" w14:textId="77777777" w:rsidR="00654443" w:rsidRDefault="00654443"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0D0B6B23"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1BF3D10B"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7604C212"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2DF79584"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55F53E16"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2479F4F1"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742A39E9"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7E2BB4FE" w14:textId="77777777" w:rsidR="00497987"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30ECE1BE" w14:textId="77777777" w:rsidR="00497987" w:rsidRPr="00423904" w:rsidRDefault="00497987" w:rsidP="00654443">
      <w:pPr>
        <w:pStyle w:val="DefaultParagraphFont"/>
        <w:widowControl w:val="0"/>
        <w:overflowPunct w:val="0"/>
        <w:autoSpaceDE w:val="0"/>
        <w:autoSpaceDN w:val="0"/>
        <w:adjustRightInd w:val="0"/>
        <w:ind w:left="1100"/>
        <w:jc w:val="both"/>
        <w:rPr>
          <w:rFonts w:ascii="Times New Roman" w:hAnsi="Times New Roman"/>
          <w:sz w:val="24"/>
          <w:szCs w:val="24"/>
        </w:rPr>
      </w:pPr>
    </w:p>
    <w:p w14:paraId="47294780" w14:textId="77777777" w:rsidR="00897E40" w:rsidRPr="00C02AF6" w:rsidRDefault="00897E40" w:rsidP="00897E40">
      <w:pPr>
        <w:pStyle w:val="DefaultParagraphFont"/>
        <w:widowControl w:val="0"/>
        <w:autoSpaceDE w:val="0"/>
        <w:autoSpaceDN w:val="0"/>
        <w:adjustRightInd w:val="0"/>
        <w:spacing w:line="181" w:lineRule="exact"/>
        <w:rPr>
          <w:rFonts w:ascii="Times New Roman" w:hAnsi="Times New Roman"/>
          <w:sz w:val="28"/>
          <w:szCs w:val="28"/>
        </w:rPr>
      </w:pPr>
    </w:p>
    <w:p w14:paraId="15A8D7EA" w14:textId="77777777" w:rsidR="00897E40" w:rsidRPr="00C02AF6" w:rsidRDefault="00897E40" w:rsidP="00897E40">
      <w:pPr>
        <w:pStyle w:val="DefaultParagraphFont"/>
        <w:widowControl w:val="0"/>
        <w:numPr>
          <w:ilvl w:val="1"/>
          <w:numId w:val="9"/>
        </w:numPr>
        <w:tabs>
          <w:tab w:val="clear" w:pos="1440"/>
          <w:tab w:val="num" w:pos="260"/>
        </w:tabs>
        <w:overflowPunct w:val="0"/>
        <w:autoSpaceDE w:val="0"/>
        <w:autoSpaceDN w:val="0"/>
        <w:adjustRightInd w:val="0"/>
        <w:spacing w:line="239" w:lineRule="auto"/>
        <w:ind w:left="260" w:hanging="209"/>
        <w:jc w:val="both"/>
        <w:rPr>
          <w:rFonts w:ascii="Times New Roman" w:hAnsi="Times New Roman"/>
          <w:b/>
          <w:bCs/>
          <w:sz w:val="28"/>
          <w:szCs w:val="28"/>
        </w:rPr>
      </w:pPr>
      <w:r w:rsidRPr="00C02AF6">
        <w:rPr>
          <w:rFonts w:ascii="Times New Roman" w:hAnsi="Times New Roman"/>
          <w:b/>
          <w:bCs/>
          <w:sz w:val="28"/>
          <w:szCs w:val="28"/>
        </w:rPr>
        <w:lastRenderedPageBreak/>
        <w:t>System Design &amp; Methodology</w:t>
      </w:r>
    </w:p>
    <w:p w14:paraId="096FDA64" w14:textId="77777777" w:rsidR="00897E40" w:rsidRPr="00C02AF6" w:rsidRDefault="00897E40" w:rsidP="00897E40">
      <w:pPr>
        <w:pStyle w:val="DefaultParagraphFont"/>
        <w:widowControl w:val="0"/>
        <w:autoSpaceDE w:val="0"/>
        <w:autoSpaceDN w:val="0"/>
        <w:adjustRightInd w:val="0"/>
        <w:spacing w:line="181" w:lineRule="exact"/>
        <w:rPr>
          <w:rFonts w:ascii="Times New Roman" w:hAnsi="Times New Roman"/>
          <w:sz w:val="28"/>
          <w:szCs w:val="28"/>
        </w:rPr>
      </w:pPr>
    </w:p>
    <w:p w14:paraId="2319F284" w14:textId="6E7A6319" w:rsidR="00897E40" w:rsidRDefault="00897E40" w:rsidP="00897E40">
      <w:pPr>
        <w:pStyle w:val="DefaultParagraphFont"/>
        <w:widowControl w:val="0"/>
        <w:numPr>
          <w:ilvl w:val="2"/>
          <w:numId w:val="9"/>
        </w:numPr>
        <w:tabs>
          <w:tab w:val="clear" w:pos="2160"/>
          <w:tab w:val="num" w:pos="1100"/>
        </w:tabs>
        <w:overflowPunct w:val="0"/>
        <w:autoSpaceDE w:val="0"/>
        <w:autoSpaceDN w:val="0"/>
        <w:adjustRightInd w:val="0"/>
        <w:spacing w:line="239" w:lineRule="auto"/>
        <w:ind w:left="1100" w:hanging="380"/>
        <w:jc w:val="both"/>
        <w:rPr>
          <w:rFonts w:ascii="Times New Roman" w:hAnsi="Times New Roman"/>
          <w:sz w:val="24"/>
          <w:szCs w:val="24"/>
        </w:rPr>
      </w:pPr>
      <w:r w:rsidRPr="00423904">
        <w:rPr>
          <w:rFonts w:ascii="Times New Roman" w:hAnsi="Times New Roman"/>
          <w:sz w:val="24"/>
          <w:szCs w:val="24"/>
        </w:rPr>
        <w:t xml:space="preserve">System Architecture </w:t>
      </w:r>
    </w:p>
    <w:p w14:paraId="61AD6C2A" w14:textId="77777777" w:rsidR="00F953F7" w:rsidRDefault="00F953F7" w:rsidP="00F953F7">
      <w:pPr>
        <w:pStyle w:val="DefaultParagraphFont"/>
        <w:widowControl w:val="0"/>
        <w:overflowPunct w:val="0"/>
        <w:autoSpaceDE w:val="0"/>
        <w:autoSpaceDN w:val="0"/>
        <w:adjustRightInd w:val="0"/>
        <w:spacing w:line="239" w:lineRule="auto"/>
        <w:jc w:val="both"/>
        <w:rPr>
          <w:rFonts w:ascii="Times New Roman" w:hAnsi="Times New Roman"/>
          <w:sz w:val="24"/>
          <w:szCs w:val="24"/>
        </w:rPr>
      </w:pPr>
    </w:p>
    <w:p w14:paraId="07919C4E" w14:textId="77777777" w:rsidR="00F953F7" w:rsidRDefault="00F953F7" w:rsidP="00F953F7">
      <w:pPr>
        <w:pStyle w:val="DefaultParagraphFont"/>
        <w:widowControl w:val="0"/>
        <w:overflowPunct w:val="0"/>
        <w:autoSpaceDE w:val="0"/>
        <w:autoSpaceDN w:val="0"/>
        <w:adjustRightInd w:val="0"/>
        <w:spacing w:line="239" w:lineRule="auto"/>
        <w:ind w:left="720"/>
        <w:jc w:val="both"/>
        <w:rPr>
          <w:rFonts w:ascii="Times New Roman" w:hAnsi="Times New Roman"/>
          <w:sz w:val="24"/>
          <w:szCs w:val="24"/>
        </w:rPr>
      </w:pPr>
    </w:p>
    <w:p w14:paraId="46D9F26F" w14:textId="56A4EB99" w:rsidR="00F953F7" w:rsidRDefault="00F953F7"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r>
        <w:rPr>
          <w:rFonts w:ascii="Times New Roman" w:hAnsi="Times New Roman"/>
          <w:noProof/>
          <w:sz w:val="24"/>
          <w:szCs w:val="24"/>
        </w:rPr>
        <w:drawing>
          <wp:inline distT="0" distB="0" distL="0" distR="0" wp14:anchorId="0FEF223A" wp14:editId="793CA9EA">
            <wp:extent cx="5647461" cy="6253018"/>
            <wp:effectExtent l="0" t="0" r="4445" b="0"/>
            <wp:docPr id="122716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61096" name="Picture 1227161096"/>
                    <pic:cNvPicPr/>
                  </pic:nvPicPr>
                  <pic:blipFill>
                    <a:blip r:embed="rId14">
                      <a:extLst>
                        <a:ext uri="{28A0092B-C50C-407E-A947-70E740481C1C}">
                          <a14:useLocalDpi xmlns:a14="http://schemas.microsoft.com/office/drawing/2010/main" val="0"/>
                        </a:ext>
                      </a:extLst>
                    </a:blip>
                    <a:stretch>
                      <a:fillRect/>
                    </a:stretch>
                  </pic:blipFill>
                  <pic:spPr>
                    <a:xfrm>
                      <a:off x="0" y="0"/>
                      <a:ext cx="5709574" cy="6321792"/>
                    </a:xfrm>
                    <a:prstGeom prst="rect">
                      <a:avLst/>
                    </a:prstGeom>
                  </pic:spPr>
                </pic:pic>
              </a:graphicData>
            </a:graphic>
          </wp:inline>
        </w:drawing>
      </w:r>
    </w:p>
    <w:p w14:paraId="5976B2BB" w14:textId="77777777" w:rsidR="00385374" w:rsidRDefault="00385374"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p>
    <w:p w14:paraId="3848FC23" w14:textId="427F6E1B" w:rsidR="00385374" w:rsidRDefault="00385374"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r>
        <w:rPr>
          <w:rFonts w:ascii="Times New Roman" w:hAnsi="Times New Roman"/>
          <w:sz w:val="24"/>
          <w:szCs w:val="24"/>
        </w:rPr>
        <w:t xml:space="preserve">Figure 1 </w:t>
      </w:r>
      <w:r w:rsidR="001F2F8A">
        <w:rPr>
          <w:rFonts w:ascii="Times New Roman" w:hAnsi="Times New Roman"/>
          <w:sz w:val="24"/>
          <w:szCs w:val="24"/>
        </w:rPr>
        <w:t>–</w:t>
      </w:r>
      <w:r>
        <w:rPr>
          <w:rFonts w:ascii="Times New Roman" w:hAnsi="Times New Roman"/>
          <w:sz w:val="24"/>
          <w:szCs w:val="24"/>
        </w:rPr>
        <w:t xml:space="preserve"> Flowchart</w:t>
      </w:r>
    </w:p>
    <w:p w14:paraId="108EF869" w14:textId="77777777" w:rsidR="001F2F8A" w:rsidRDefault="001F2F8A"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p>
    <w:p w14:paraId="4EDABD5B" w14:textId="77777777" w:rsidR="001F2F8A" w:rsidRDefault="001F2F8A"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p>
    <w:p w14:paraId="4C60FB85" w14:textId="77777777" w:rsidR="001F2F8A" w:rsidRDefault="001F2F8A"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p>
    <w:p w14:paraId="2A7B8711" w14:textId="77777777" w:rsidR="001F2F8A" w:rsidRDefault="001F2F8A"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p>
    <w:p w14:paraId="7CDC55DE" w14:textId="77777777" w:rsidR="001F2F8A" w:rsidRDefault="001F2F8A"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p>
    <w:p w14:paraId="7613821D" w14:textId="77777777" w:rsidR="001F2F8A" w:rsidRDefault="001F2F8A"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p>
    <w:p w14:paraId="1D66D31F" w14:textId="77777777" w:rsidR="001F2F8A" w:rsidRDefault="001F2F8A"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p>
    <w:p w14:paraId="174D151C" w14:textId="77777777" w:rsidR="00385374" w:rsidRDefault="00385374" w:rsidP="00F953F7">
      <w:pPr>
        <w:pStyle w:val="DefaultParagraphFont"/>
        <w:widowControl w:val="0"/>
        <w:overflowPunct w:val="0"/>
        <w:autoSpaceDE w:val="0"/>
        <w:autoSpaceDN w:val="0"/>
        <w:adjustRightInd w:val="0"/>
        <w:spacing w:line="239" w:lineRule="auto"/>
        <w:ind w:firstLine="720"/>
        <w:jc w:val="both"/>
        <w:rPr>
          <w:rFonts w:ascii="Times New Roman" w:hAnsi="Times New Roman"/>
          <w:sz w:val="24"/>
          <w:szCs w:val="24"/>
        </w:rPr>
      </w:pPr>
    </w:p>
    <w:p w14:paraId="6D251D7A" w14:textId="0CCF085E" w:rsidR="00F953F7" w:rsidRPr="00423904" w:rsidRDefault="00F953F7" w:rsidP="00F953F7">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357970AB" w14:textId="274F76F6" w:rsidR="00897E40" w:rsidRPr="001F2F8A" w:rsidRDefault="00061EC4" w:rsidP="001F2F8A">
      <w:pPr>
        <w:pStyle w:val="DefaultParagraphFont"/>
        <w:widowControl w:val="0"/>
        <w:numPr>
          <w:ilvl w:val="2"/>
          <w:numId w:val="9"/>
        </w:numPr>
        <w:tabs>
          <w:tab w:val="clear" w:pos="2160"/>
          <w:tab w:val="num" w:pos="1100"/>
        </w:tabs>
        <w:overflowPunct w:val="0"/>
        <w:autoSpaceDE w:val="0"/>
        <w:autoSpaceDN w:val="0"/>
        <w:adjustRightInd w:val="0"/>
        <w:spacing w:line="239" w:lineRule="auto"/>
        <w:ind w:left="1100" w:hanging="380"/>
        <w:jc w:val="both"/>
        <w:rPr>
          <w:rFonts w:ascii="Times New Roman" w:hAnsi="Times New Roman"/>
          <w:sz w:val="24"/>
          <w:szCs w:val="24"/>
        </w:rPr>
      </w:pPr>
      <w:r w:rsidRPr="001F2F8A">
        <w:rPr>
          <w:rFonts w:ascii="Times New Roman" w:hAnsi="Times New Roman"/>
          <w:sz w:val="24"/>
          <w:szCs w:val="24"/>
        </w:rPr>
        <w:lastRenderedPageBreak/>
        <w:t xml:space="preserve"> </w:t>
      </w:r>
      <w:r w:rsidR="00897E40" w:rsidRPr="001F2F8A">
        <w:rPr>
          <w:rFonts w:ascii="Times New Roman" w:hAnsi="Times New Roman"/>
          <w:sz w:val="24"/>
          <w:szCs w:val="24"/>
        </w:rPr>
        <w:t>Development Environment</w:t>
      </w:r>
    </w:p>
    <w:p w14:paraId="730D8B7B" w14:textId="77777777" w:rsidR="009E59AC" w:rsidRDefault="009E59AC" w:rsidP="009E59AC">
      <w:pPr>
        <w:pStyle w:val="DefaultParagraphFont"/>
        <w:widowControl w:val="0"/>
        <w:overflowPunct w:val="0"/>
        <w:autoSpaceDE w:val="0"/>
        <w:autoSpaceDN w:val="0"/>
        <w:adjustRightInd w:val="0"/>
        <w:spacing w:line="239" w:lineRule="auto"/>
        <w:jc w:val="both"/>
        <w:rPr>
          <w:rFonts w:ascii="Times New Roman" w:hAnsi="Times New Roman"/>
          <w:sz w:val="24"/>
          <w:szCs w:val="24"/>
        </w:rPr>
      </w:pPr>
    </w:p>
    <w:p w14:paraId="6FD229C9" w14:textId="77777777" w:rsidR="001F2F8A" w:rsidRDefault="001F2F8A"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7267DFEE" w14:textId="0CBDFE51"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r w:rsidRPr="009E59AC">
        <w:rPr>
          <w:rFonts w:ascii="Times New Roman" w:hAnsi="Times New Roman"/>
          <w:sz w:val="24"/>
          <w:szCs w:val="24"/>
        </w:rPr>
        <w:t>Hardware:</w:t>
      </w:r>
    </w:p>
    <w:p w14:paraId="1606B2D6"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1A077B82" w14:textId="77777777" w:rsidR="009E59AC" w:rsidRPr="009E59AC" w:rsidRDefault="009E59AC" w:rsidP="009E59AC">
      <w:pPr>
        <w:pStyle w:val="DefaultParagraphFont"/>
        <w:widowControl w:val="0"/>
        <w:numPr>
          <w:ilvl w:val="0"/>
          <w:numId w:val="22"/>
        </w:numPr>
        <w:overflowPunct w:val="0"/>
        <w:autoSpaceDE w:val="0"/>
        <w:autoSpaceDN w:val="0"/>
        <w:adjustRightInd w:val="0"/>
        <w:spacing w:line="239" w:lineRule="auto"/>
        <w:jc w:val="both"/>
        <w:rPr>
          <w:rFonts w:ascii="Times New Roman" w:hAnsi="Times New Roman"/>
          <w:sz w:val="24"/>
          <w:szCs w:val="24"/>
        </w:rPr>
      </w:pPr>
      <w:r w:rsidRPr="009E59AC">
        <w:rPr>
          <w:rFonts w:ascii="Times New Roman" w:hAnsi="Times New Roman"/>
          <w:sz w:val="24"/>
          <w:szCs w:val="24"/>
        </w:rPr>
        <w:t>Camera: A high-resolution camera mounted on the vehicle to capture real-time video frames of the road.</w:t>
      </w:r>
    </w:p>
    <w:p w14:paraId="30C9991E" w14:textId="77777777" w:rsid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7AAB0DE8" w14:textId="43B2789B" w:rsidR="009E59AC" w:rsidRDefault="009E59AC" w:rsidP="009E59AC">
      <w:pPr>
        <w:pStyle w:val="DefaultParagraphFont"/>
        <w:widowControl w:val="0"/>
        <w:numPr>
          <w:ilvl w:val="0"/>
          <w:numId w:val="22"/>
        </w:numPr>
        <w:overflowPunct w:val="0"/>
        <w:autoSpaceDE w:val="0"/>
        <w:autoSpaceDN w:val="0"/>
        <w:adjustRightInd w:val="0"/>
        <w:spacing w:line="239" w:lineRule="auto"/>
        <w:jc w:val="both"/>
        <w:rPr>
          <w:rFonts w:ascii="Times New Roman" w:hAnsi="Times New Roman"/>
          <w:sz w:val="24"/>
          <w:szCs w:val="24"/>
        </w:rPr>
      </w:pPr>
      <w:r w:rsidRPr="009E59AC">
        <w:rPr>
          <w:rFonts w:ascii="Times New Roman" w:hAnsi="Times New Roman"/>
          <w:sz w:val="24"/>
          <w:szCs w:val="24"/>
        </w:rPr>
        <w:t>Storage: Adequate storage capacity to save captured frames and processing results.</w:t>
      </w:r>
    </w:p>
    <w:p w14:paraId="0C12AE39" w14:textId="77777777" w:rsid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44269048" w14:textId="77777777" w:rsidR="001F2F8A" w:rsidRDefault="001F2F8A"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5FF12B0A" w14:textId="77777777" w:rsidR="001F2F8A" w:rsidRPr="009E59AC" w:rsidRDefault="001F2F8A"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0F4188F3"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r w:rsidRPr="009E59AC">
        <w:rPr>
          <w:rFonts w:ascii="Times New Roman" w:hAnsi="Times New Roman"/>
          <w:sz w:val="24"/>
          <w:szCs w:val="24"/>
        </w:rPr>
        <w:t>Software:</w:t>
      </w:r>
    </w:p>
    <w:p w14:paraId="602F9BEE"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1D7DE882" w14:textId="6A00899B" w:rsidR="009E59AC" w:rsidRDefault="009E59AC" w:rsidP="009E59AC">
      <w:pPr>
        <w:pStyle w:val="DefaultParagraphFont"/>
        <w:widowControl w:val="0"/>
        <w:numPr>
          <w:ilvl w:val="0"/>
          <w:numId w:val="16"/>
        </w:numPr>
        <w:overflowPunct w:val="0"/>
        <w:autoSpaceDE w:val="0"/>
        <w:autoSpaceDN w:val="0"/>
        <w:adjustRightInd w:val="0"/>
        <w:spacing w:line="239" w:lineRule="auto"/>
        <w:jc w:val="both"/>
        <w:rPr>
          <w:rFonts w:ascii="Times New Roman" w:hAnsi="Times New Roman"/>
          <w:sz w:val="24"/>
          <w:szCs w:val="24"/>
        </w:rPr>
      </w:pPr>
      <w:r w:rsidRPr="009E59AC">
        <w:rPr>
          <w:rFonts w:ascii="Times New Roman" w:hAnsi="Times New Roman"/>
          <w:sz w:val="24"/>
          <w:szCs w:val="24"/>
        </w:rPr>
        <w:t>Operating System: An operating system that supports the required development tools and libraries</w:t>
      </w:r>
      <w:r>
        <w:rPr>
          <w:rFonts w:ascii="Times New Roman" w:hAnsi="Times New Roman"/>
          <w:sz w:val="24"/>
          <w:szCs w:val="24"/>
        </w:rPr>
        <w:t>.</w:t>
      </w:r>
    </w:p>
    <w:p w14:paraId="08198BEA"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024D7E0D" w14:textId="5B20D73D" w:rsidR="009E59AC" w:rsidRDefault="00061EC4" w:rsidP="009E59AC">
      <w:pPr>
        <w:pStyle w:val="DefaultParagraphFont"/>
        <w:widowControl w:val="0"/>
        <w:numPr>
          <w:ilvl w:val="0"/>
          <w:numId w:val="16"/>
        </w:numPr>
        <w:overflowPunct w:val="0"/>
        <w:autoSpaceDE w:val="0"/>
        <w:autoSpaceDN w:val="0"/>
        <w:adjustRightInd w:val="0"/>
        <w:spacing w:line="239" w:lineRule="auto"/>
        <w:jc w:val="both"/>
        <w:rPr>
          <w:rFonts w:ascii="Times New Roman" w:hAnsi="Times New Roman"/>
          <w:sz w:val="24"/>
          <w:szCs w:val="24"/>
        </w:rPr>
      </w:pPr>
      <w:r w:rsidRPr="009E59AC">
        <w:rPr>
          <w:rFonts w:ascii="Times New Roman" w:hAnsi="Times New Roman"/>
          <w:sz w:val="24"/>
          <w:szCs w:val="24"/>
        </w:rPr>
        <w:t>Programming Language</w:t>
      </w:r>
      <w:r w:rsidR="009E59AC" w:rsidRPr="009E59AC">
        <w:rPr>
          <w:rFonts w:ascii="Times New Roman" w:hAnsi="Times New Roman"/>
          <w:sz w:val="24"/>
          <w:szCs w:val="24"/>
        </w:rPr>
        <w:t>: Python is commonly used for its extensive libraries and ease of use in image processing tasks.</w:t>
      </w:r>
    </w:p>
    <w:p w14:paraId="2A7C840B"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71E95C63" w14:textId="7DD917FD" w:rsidR="009E59AC" w:rsidRDefault="009E59AC" w:rsidP="009E59AC">
      <w:pPr>
        <w:pStyle w:val="DefaultParagraphFont"/>
        <w:widowControl w:val="0"/>
        <w:numPr>
          <w:ilvl w:val="0"/>
          <w:numId w:val="16"/>
        </w:numPr>
        <w:overflowPunct w:val="0"/>
        <w:autoSpaceDE w:val="0"/>
        <w:autoSpaceDN w:val="0"/>
        <w:adjustRightInd w:val="0"/>
        <w:spacing w:line="239" w:lineRule="auto"/>
        <w:jc w:val="both"/>
        <w:rPr>
          <w:rFonts w:ascii="Times New Roman" w:hAnsi="Times New Roman"/>
          <w:sz w:val="24"/>
          <w:szCs w:val="24"/>
        </w:rPr>
      </w:pPr>
      <w:r w:rsidRPr="009E59AC">
        <w:rPr>
          <w:rFonts w:ascii="Times New Roman" w:hAnsi="Times New Roman"/>
          <w:sz w:val="24"/>
          <w:szCs w:val="24"/>
        </w:rPr>
        <w:t>Image</w:t>
      </w:r>
      <w:r w:rsidR="00061EC4">
        <w:rPr>
          <w:rFonts w:ascii="Times New Roman" w:hAnsi="Times New Roman"/>
          <w:sz w:val="24"/>
          <w:szCs w:val="24"/>
        </w:rPr>
        <w:t xml:space="preserve"> </w:t>
      </w:r>
      <w:r w:rsidRPr="009E59AC">
        <w:rPr>
          <w:rFonts w:ascii="Times New Roman" w:hAnsi="Times New Roman"/>
          <w:sz w:val="24"/>
          <w:szCs w:val="24"/>
        </w:rPr>
        <w:t xml:space="preserve">Processing </w:t>
      </w:r>
      <w:r w:rsidR="00061EC4" w:rsidRPr="009E59AC">
        <w:rPr>
          <w:rFonts w:ascii="Times New Roman" w:hAnsi="Times New Roman"/>
          <w:sz w:val="24"/>
          <w:szCs w:val="24"/>
        </w:rPr>
        <w:t>Libraries:</w:t>
      </w:r>
      <w:r w:rsidR="00061EC4">
        <w:rPr>
          <w:rFonts w:ascii="Times New Roman" w:hAnsi="Times New Roman"/>
          <w:sz w:val="24"/>
          <w:szCs w:val="24"/>
        </w:rPr>
        <w:t xml:space="preserve"> </w:t>
      </w:r>
      <w:r w:rsidRPr="009E59AC">
        <w:rPr>
          <w:rFonts w:ascii="Times New Roman" w:hAnsi="Times New Roman"/>
          <w:sz w:val="24"/>
          <w:szCs w:val="24"/>
        </w:rPr>
        <w:t>OpenCV, NumPy,</w:t>
      </w:r>
      <w:r w:rsidR="00061EC4">
        <w:rPr>
          <w:rFonts w:ascii="Times New Roman" w:hAnsi="Times New Roman"/>
          <w:sz w:val="24"/>
          <w:szCs w:val="24"/>
        </w:rPr>
        <w:t xml:space="preserve"> </w:t>
      </w:r>
      <w:r w:rsidRPr="009E59AC">
        <w:rPr>
          <w:rFonts w:ascii="Times New Roman" w:hAnsi="Times New Roman"/>
          <w:sz w:val="24"/>
          <w:szCs w:val="24"/>
        </w:rPr>
        <w:t>for implementing image</w:t>
      </w:r>
      <w:r w:rsidR="00F139A4">
        <w:rPr>
          <w:rFonts w:ascii="Times New Roman" w:hAnsi="Times New Roman"/>
          <w:sz w:val="24"/>
          <w:szCs w:val="24"/>
        </w:rPr>
        <w:t xml:space="preserve"> </w:t>
      </w:r>
      <w:r w:rsidRPr="009E59AC">
        <w:rPr>
          <w:rFonts w:ascii="Times New Roman" w:hAnsi="Times New Roman"/>
          <w:sz w:val="24"/>
          <w:szCs w:val="24"/>
        </w:rPr>
        <w:t>processing algorithms.</w:t>
      </w:r>
    </w:p>
    <w:p w14:paraId="5B99A961" w14:textId="77777777" w:rsid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7E022B27" w14:textId="77777777" w:rsidR="001F2F8A" w:rsidRDefault="001F2F8A"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59935EFC" w14:textId="77777777" w:rsidR="001F2F8A" w:rsidRPr="009E59AC" w:rsidRDefault="001F2F8A"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208A2D7E" w14:textId="3596B55D" w:rsidR="009E59AC" w:rsidRPr="009E59AC" w:rsidRDefault="009E59AC" w:rsidP="009E59AC">
      <w:pPr>
        <w:pStyle w:val="DefaultParagraphFont"/>
        <w:widowControl w:val="0"/>
        <w:overflowPunct w:val="0"/>
        <w:autoSpaceDE w:val="0"/>
        <w:autoSpaceDN w:val="0"/>
        <w:adjustRightInd w:val="0"/>
        <w:spacing w:line="239" w:lineRule="auto"/>
        <w:jc w:val="both"/>
        <w:rPr>
          <w:rFonts w:ascii="Times New Roman" w:hAnsi="Times New Roman"/>
          <w:sz w:val="24"/>
          <w:szCs w:val="24"/>
        </w:rPr>
      </w:pPr>
    </w:p>
    <w:p w14:paraId="6FFFF7FD"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r w:rsidRPr="009E59AC">
        <w:rPr>
          <w:rFonts w:ascii="Times New Roman" w:hAnsi="Times New Roman"/>
          <w:sz w:val="24"/>
          <w:szCs w:val="24"/>
        </w:rPr>
        <w:t>Development Environment:</w:t>
      </w:r>
    </w:p>
    <w:p w14:paraId="49D98E1C"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3A2DA2E9" w14:textId="77777777" w:rsidR="009E59AC" w:rsidRPr="009E59AC" w:rsidRDefault="009E59AC" w:rsidP="009E59AC">
      <w:pPr>
        <w:pStyle w:val="DefaultParagraphFont"/>
        <w:widowControl w:val="0"/>
        <w:numPr>
          <w:ilvl w:val="0"/>
          <w:numId w:val="23"/>
        </w:numPr>
        <w:overflowPunct w:val="0"/>
        <w:autoSpaceDE w:val="0"/>
        <w:autoSpaceDN w:val="0"/>
        <w:adjustRightInd w:val="0"/>
        <w:spacing w:line="239" w:lineRule="auto"/>
        <w:jc w:val="both"/>
        <w:rPr>
          <w:rFonts w:ascii="Times New Roman" w:hAnsi="Times New Roman"/>
          <w:sz w:val="24"/>
          <w:szCs w:val="24"/>
        </w:rPr>
      </w:pPr>
      <w:r w:rsidRPr="009E59AC">
        <w:rPr>
          <w:rFonts w:ascii="Times New Roman" w:hAnsi="Times New Roman"/>
          <w:sz w:val="24"/>
          <w:szCs w:val="24"/>
        </w:rPr>
        <w:t xml:space="preserve">Integrated Development Environment (IDE): An IDE like PyCharm, Visual Studio Code, or </w:t>
      </w:r>
      <w:proofErr w:type="spellStart"/>
      <w:r w:rsidRPr="009E59AC">
        <w:rPr>
          <w:rFonts w:ascii="Times New Roman" w:hAnsi="Times New Roman"/>
          <w:sz w:val="24"/>
          <w:szCs w:val="24"/>
        </w:rPr>
        <w:t>Jupyter</w:t>
      </w:r>
      <w:proofErr w:type="spellEnd"/>
      <w:r w:rsidRPr="009E59AC">
        <w:rPr>
          <w:rFonts w:ascii="Times New Roman" w:hAnsi="Times New Roman"/>
          <w:sz w:val="24"/>
          <w:szCs w:val="24"/>
        </w:rPr>
        <w:t xml:space="preserve"> Notebooks for writing and testing code.</w:t>
      </w:r>
    </w:p>
    <w:p w14:paraId="28CBAC99" w14:textId="77777777" w:rsid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242FE9A0" w14:textId="77777777" w:rsidR="009E59AC" w:rsidRDefault="009E59AC" w:rsidP="009E59AC">
      <w:pPr>
        <w:pStyle w:val="DefaultParagraphFont"/>
        <w:widowControl w:val="0"/>
        <w:numPr>
          <w:ilvl w:val="0"/>
          <w:numId w:val="23"/>
        </w:numPr>
        <w:overflowPunct w:val="0"/>
        <w:autoSpaceDE w:val="0"/>
        <w:autoSpaceDN w:val="0"/>
        <w:adjustRightInd w:val="0"/>
        <w:spacing w:line="239" w:lineRule="auto"/>
        <w:jc w:val="both"/>
        <w:rPr>
          <w:rFonts w:ascii="Times New Roman" w:hAnsi="Times New Roman"/>
          <w:sz w:val="24"/>
          <w:szCs w:val="24"/>
        </w:rPr>
      </w:pPr>
      <w:r w:rsidRPr="009E59AC">
        <w:rPr>
          <w:rFonts w:ascii="Times New Roman" w:hAnsi="Times New Roman"/>
          <w:sz w:val="24"/>
          <w:szCs w:val="24"/>
        </w:rPr>
        <w:t xml:space="preserve">Datasets: Pre-collected datasets for training and testing the lane detection model. Common datasets include </w:t>
      </w:r>
      <w:proofErr w:type="spellStart"/>
      <w:r w:rsidRPr="009E59AC">
        <w:rPr>
          <w:rFonts w:ascii="Times New Roman" w:hAnsi="Times New Roman"/>
          <w:sz w:val="24"/>
          <w:szCs w:val="24"/>
        </w:rPr>
        <w:t>TuSimple</w:t>
      </w:r>
      <w:proofErr w:type="spellEnd"/>
      <w:r w:rsidRPr="009E59AC">
        <w:rPr>
          <w:rFonts w:ascii="Times New Roman" w:hAnsi="Times New Roman"/>
          <w:sz w:val="24"/>
          <w:szCs w:val="24"/>
        </w:rPr>
        <w:t xml:space="preserve">, </w:t>
      </w:r>
      <w:proofErr w:type="spellStart"/>
      <w:r w:rsidRPr="009E59AC">
        <w:rPr>
          <w:rFonts w:ascii="Times New Roman" w:hAnsi="Times New Roman"/>
          <w:sz w:val="24"/>
          <w:szCs w:val="24"/>
        </w:rPr>
        <w:t>CULane</w:t>
      </w:r>
      <w:proofErr w:type="spellEnd"/>
      <w:r w:rsidRPr="009E59AC">
        <w:rPr>
          <w:rFonts w:ascii="Times New Roman" w:hAnsi="Times New Roman"/>
          <w:sz w:val="24"/>
          <w:szCs w:val="24"/>
        </w:rPr>
        <w:t>, or self-collected datasets.</w:t>
      </w:r>
    </w:p>
    <w:p w14:paraId="67C0AF73" w14:textId="77777777" w:rsidR="009E59AC" w:rsidRDefault="009E59AC" w:rsidP="009E59AC">
      <w:pPr>
        <w:pStyle w:val="ListParagraph"/>
        <w:rPr>
          <w:rFonts w:ascii="Times New Roman" w:hAnsi="Times New Roman"/>
          <w:sz w:val="24"/>
          <w:szCs w:val="24"/>
        </w:rPr>
      </w:pPr>
    </w:p>
    <w:p w14:paraId="436F51EE" w14:textId="77777777" w:rsidR="001F2F8A" w:rsidRDefault="001F2F8A" w:rsidP="009E59AC">
      <w:pPr>
        <w:pStyle w:val="ListParagraph"/>
        <w:rPr>
          <w:rFonts w:ascii="Times New Roman" w:hAnsi="Times New Roman"/>
          <w:sz w:val="24"/>
          <w:szCs w:val="24"/>
        </w:rPr>
      </w:pPr>
    </w:p>
    <w:p w14:paraId="41587391" w14:textId="77777777" w:rsidR="001F2F8A" w:rsidRDefault="001F2F8A" w:rsidP="009E59AC">
      <w:pPr>
        <w:pStyle w:val="ListParagraph"/>
        <w:rPr>
          <w:rFonts w:ascii="Times New Roman" w:hAnsi="Times New Roman"/>
          <w:sz w:val="24"/>
          <w:szCs w:val="24"/>
        </w:rPr>
      </w:pPr>
    </w:p>
    <w:p w14:paraId="4C3D53B2" w14:textId="77777777" w:rsidR="009E59AC" w:rsidRPr="009E59AC" w:rsidRDefault="009E59AC" w:rsidP="009E59AC">
      <w:pPr>
        <w:pStyle w:val="DefaultParagraphFont"/>
        <w:widowControl w:val="0"/>
        <w:overflowPunct w:val="0"/>
        <w:autoSpaceDE w:val="0"/>
        <w:autoSpaceDN w:val="0"/>
        <w:adjustRightInd w:val="0"/>
        <w:spacing w:line="239" w:lineRule="auto"/>
        <w:ind w:left="1820"/>
        <w:jc w:val="both"/>
        <w:rPr>
          <w:rFonts w:ascii="Times New Roman" w:hAnsi="Times New Roman"/>
          <w:sz w:val="24"/>
          <w:szCs w:val="24"/>
        </w:rPr>
      </w:pPr>
    </w:p>
    <w:p w14:paraId="5D225D17"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r w:rsidRPr="009E59AC">
        <w:rPr>
          <w:rFonts w:ascii="Times New Roman" w:hAnsi="Times New Roman"/>
          <w:sz w:val="24"/>
          <w:szCs w:val="24"/>
        </w:rPr>
        <w:t>Additional Tools:</w:t>
      </w:r>
    </w:p>
    <w:p w14:paraId="0A5A1D84"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3E2B027B" w14:textId="77777777" w:rsidR="009E59AC" w:rsidRDefault="009E59AC" w:rsidP="009E59AC">
      <w:pPr>
        <w:pStyle w:val="DefaultParagraphFont"/>
        <w:widowControl w:val="0"/>
        <w:numPr>
          <w:ilvl w:val="0"/>
          <w:numId w:val="24"/>
        </w:numPr>
        <w:overflowPunct w:val="0"/>
        <w:autoSpaceDE w:val="0"/>
        <w:autoSpaceDN w:val="0"/>
        <w:adjustRightInd w:val="0"/>
        <w:spacing w:line="239" w:lineRule="auto"/>
        <w:jc w:val="both"/>
        <w:rPr>
          <w:rFonts w:ascii="Times New Roman" w:hAnsi="Times New Roman"/>
          <w:sz w:val="24"/>
          <w:szCs w:val="24"/>
        </w:rPr>
      </w:pPr>
      <w:r w:rsidRPr="009E59AC">
        <w:rPr>
          <w:rFonts w:ascii="Times New Roman" w:hAnsi="Times New Roman"/>
          <w:sz w:val="24"/>
          <w:szCs w:val="24"/>
        </w:rPr>
        <w:t>Annotation Tools: Tools for annotating lane markings in the training dataset.</w:t>
      </w:r>
    </w:p>
    <w:p w14:paraId="13C21825" w14:textId="77777777" w:rsidR="009E59AC" w:rsidRPr="009E59AC" w:rsidRDefault="009E59AC" w:rsidP="009E59AC">
      <w:pPr>
        <w:pStyle w:val="DefaultParagraphFont"/>
        <w:widowControl w:val="0"/>
        <w:overflowPunct w:val="0"/>
        <w:autoSpaceDE w:val="0"/>
        <w:autoSpaceDN w:val="0"/>
        <w:adjustRightInd w:val="0"/>
        <w:spacing w:line="239" w:lineRule="auto"/>
        <w:ind w:left="1100"/>
        <w:jc w:val="both"/>
        <w:rPr>
          <w:rFonts w:ascii="Times New Roman" w:hAnsi="Times New Roman"/>
          <w:sz w:val="24"/>
          <w:szCs w:val="24"/>
        </w:rPr>
      </w:pPr>
    </w:p>
    <w:p w14:paraId="24271E83" w14:textId="130B0500" w:rsidR="009E59AC" w:rsidRDefault="009E59AC" w:rsidP="009E59AC">
      <w:pPr>
        <w:pStyle w:val="DefaultParagraphFont"/>
        <w:widowControl w:val="0"/>
        <w:numPr>
          <w:ilvl w:val="0"/>
          <w:numId w:val="24"/>
        </w:numPr>
        <w:overflowPunct w:val="0"/>
        <w:autoSpaceDE w:val="0"/>
        <w:autoSpaceDN w:val="0"/>
        <w:adjustRightInd w:val="0"/>
        <w:spacing w:line="239" w:lineRule="auto"/>
        <w:jc w:val="both"/>
        <w:rPr>
          <w:rFonts w:ascii="Times New Roman" w:hAnsi="Times New Roman"/>
          <w:sz w:val="24"/>
          <w:szCs w:val="24"/>
        </w:rPr>
      </w:pPr>
      <w:r w:rsidRPr="009E59AC">
        <w:rPr>
          <w:rFonts w:ascii="Times New Roman" w:hAnsi="Times New Roman"/>
          <w:sz w:val="24"/>
          <w:szCs w:val="24"/>
        </w:rPr>
        <w:t>Visualization Tools: Tools to visualize the results of lane detection, such as Matplotlib or custom dashboards.</w:t>
      </w:r>
    </w:p>
    <w:p w14:paraId="060DA1EE" w14:textId="77777777" w:rsidR="00385374" w:rsidRDefault="00385374" w:rsidP="002646AA">
      <w:pPr>
        <w:rPr>
          <w:rFonts w:ascii="Times New Roman" w:hAnsi="Times New Roman" w:cs="Times New Roman"/>
          <w:sz w:val="24"/>
          <w:szCs w:val="24"/>
        </w:rPr>
      </w:pPr>
    </w:p>
    <w:p w14:paraId="17D389DD" w14:textId="77777777" w:rsidR="00385374" w:rsidRDefault="00385374" w:rsidP="002646AA">
      <w:pPr>
        <w:rPr>
          <w:rFonts w:ascii="Times New Roman" w:hAnsi="Times New Roman" w:cs="Times New Roman"/>
          <w:sz w:val="24"/>
          <w:szCs w:val="24"/>
        </w:rPr>
      </w:pPr>
    </w:p>
    <w:p w14:paraId="62A5AAC4" w14:textId="77777777" w:rsidR="00385374" w:rsidRDefault="00385374" w:rsidP="002646AA">
      <w:pPr>
        <w:rPr>
          <w:rFonts w:ascii="Times New Roman" w:hAnsi="Times New Roman" w:cs="Times New Roman"/>
          <w:sz w:val="24"/>
          <w:szCs w:val="24"/>
        </w:rPr>
      </w:pPr>
    </w:p>
    <w:p w14:paraId="35C3B884" w14:textId="77777777" w:rsidR="001F2F8A" w:rsidRDefault="001F2F8A" w:rsidP="002646AA">
      <w:pPr>
        <w:rPr>
          <w:rFonts w:ascii="Times New Roman" w:hAnsi="Times New Roman" w:cs="Times New Roman"/>
          <w:sz w:val="24"/>
          <w:szCs w:val="24"/>
        </w:rPr>
      </w:pPr>
    </w:p>
    <w:p w14:paraId="4BA01038" w14:textId="77777777" w:rsidR="001F2F8A" w:rsidRDefault="001F2F8A" w:rsidP="002646AA">
      <w:pPr>
        <w:rPr>
          <w:rFonts w:ascii="Times New Roman" w:hAnsi="Times New Roman" w:cs="Times New Roman"/>
          <w:sz w:val="24"/>
          <w:szCs w:val="24"/>
        </w:rPr>
      </w:pPr>
    </w:p>
    <w:p w14:paraId="166A8804" w14:textId="77777777" w:rsidR="001F2F8A" w:rsidRDefault="001F2F8A" w:rsidP="002646AA">
      <w:pPr>
        <w:rPr>
          <w:rFonts w:ascii="Times New Roman" w:hAnsi="Times New Roman" w:cs="Times New Roman"/>
          <w:sz w:val="24"/>
          <w:szCs w:val="24"/>
        </w:rPr>
      </w:pPr>
    </w:p>
    <w:p w14:paraId="20C43B5A" w14:textId="77777777" w:rsidR="001F2F8A" w:rsidRDefault="001F2F8A" w:rsidP="002646AA">
      <w:pPr>
        <w:rPr>
          <w:rFonts w:ascii="Times New Roman" w:hAnsi="Times New Roman" w:cs="Times New Roman"/>
          <w:sz w:val="24"/>
          <w:szCs w:val="24"/>
        </w:rPr>
      </w:pPr>
    </w:p>
    <w:p w14:paraId="756C4BBF" w14:textId="77777777" w:rsidR="001F2F8A" w:rsidRDefault="001F2F8A" w:rsidP="002646AA">
      <w:pPr>
        <w:rPr>
          <w:rFonts w:ascii="Times New Roman" w:hAnsi="Times New Roman" w:cs="Times New Roman"/>
          <w:sz w:val="24"/>
          <w:szCs w:val="24"/>
        </w:rPr>
      </w:pPr>
    </w:p>
    <w:p w14:paraId="429DE8E1" w14:textId="77777777" w:rsidR="001F2F8A" w:rsidRDefault="001F2F8A" w:rsidP="002646AA">
      <w:pPr>
        <w:rPr>
          <w:rFonts w:ascii="Times New Roman" w:hAnsi="Times New Roman" w:cs="Times New Roman"/>
          <w:sz w:val="24"/>
          <w:szCs w:val="24"/>
        </w:rPr>
      </w:pPr>
    </w:p>
    <w:p w14:paraId="5EC87515" w14:textId="77777777" w:rsidR="001F2F8A" w:rsidRDefault="001F2F8A" w:rsidP="002646AA">
      <w:pPr>
        <w:rPr>
          <w:rFonts w:ascii="Times New Roman" w:hAnsi="Times New Roman" w:cs="Times New Roman"/>
          <w:sz w:val="24"/>
          <w:szCs w:val="24"/>
        </w:rPr>
      </w:pPr>
    </w:p>
    <w:p w14:paraId="07928A7B" w14:textId="77777777" w:rsidR="001F2F8A" w:rsidRDefault="001F2F8A" w:rsidP="002646AA">
      <w:pPr>
        <w:rPr>
          <w:rFonts w:ascii="Times New Roman" w:hAnsi="Times New Roman" w:cs="Times New Roman"/>
          <w:sz w:val="24"/>
          <w:szCs w:val="24"/>
        </w:rPr>
      </w:pPr>
    </w:p>
    <w:p w14:paraId="2CE5C47D" w14:textId="77777777" w:rsidR="001F2F8A" w:rsidRDefault="001F2F8A" w:rsidP="002646AA">
      <w:pPr>
        <w:rPr>
          <w:rFonts w:ascii="Times New Roman" w:hAnsi="Times New Roman" w:cs="Times New Roman"/>
          <w:sz w:val="24"/>
          <w:szCs w:val="24"/>
        </w:rPr>
      </w:pPr>
    </w:p>
    <w:p w14:paraId="580D940B" w14:textId="77777777" w:rsidR="00385374" w:rsidRDefault="00385374" w:rsidP="002646AA">
      <w:pPr>
        <w:rPr>
          <w:rFonts w:ascii="Times New Roman" w:hAnsi="Times New Roman" w:cs="Times New Roman"/>
          <w:sz w:val="24"/>
          <w:szCs w:val="24"/>
        </w:rPr>
      </w:pPr>
    </w:p>
    <w:p w14:paraId="2E34D804" w14:textId="51B71EFF" w:rsidR="00385374" w:rsidRDefault="00F139A4" w:rsidP="002646AA">
      <w:pPr>
        <w:rPr>
          <w:rFonts w:ascii="Times New Roman" w:hAnsi="Times New Roman" w:cs="Times New Roman"/>
          <w:sz w:val="24"/>
          <w:szCs w:val="24"/>
        </w:rPr>
      </w:pPr>
      <w:r>
        <w:rPr>
          <w:rFonts w:ascii="Times New Roman" w:hAnsi="Times New Roman" w:cs="Times New Roman"/>
          <w:sz w:val="24"/>
          <w:szCs w:val="24"/>
        </w:rPr>
        <w:tab/>
      </w:r>
    </w:p>
    <w:p w14:paraId="5C9CE930" w14:textId="792CEE28" w:rsidR="002646AA" w:rsidRDefault="00F139A4" w:rsidP="002646AA">
      <w:pPr>
        <w:rPr>
          <w:rFonts w:ascii="Times New Roman" w:hAnsi="Times New Roman" w:cs="Times New Roman"/>
          <w:sz w:val="24"/>
          <w:szCs w:val="24"/>
        </w:rPr>
      </w:pPr>
      <w:r>
        <w:rPr>
          <w:rFonts w:ascii="Times New Roman" w:hAnsi="Times New Roman" w:cs="Times New Roman"/>
          <w:sz w:val="24"/>
          <w:szCs w:val="24"/>
        </w:rPr>
        <w:tab/>
      </w:r>
      <w:r w:rsidR="0033638E">
        <w:rPr>
          <w:rFonts w:ascii="Times New Roman" w:hAnsi="Times New Roman" w:cs="Times New Roman"/>
          <w:sz w:val="24"/>
          <w:szCs w:val="24"/>
        </w:rPr>
        <w:t>3.3. Methodolog</w:t>
      </w:r>
      <w:r w:rsidR="002646AA">
        <w:rPr>
          <w:rFonts w:ascii="Times New Roman" w:hAnsi="Times New Roman" w:cs="Times New Roman"/>
          <w:sz w:val="24"/>
          <w:szCs w:val="24"/>
        </w:rPr>
        <w:t>y</w:t>
      </w:r>
    </w:p>
    <w:p w14:paraId="5BB19285" w14:textId="77777777" w:rsidR="00904288" w:rsidRDefault="00904288" w:rsidP="002646AA">
      <w:pPr>
        <w:rPr>
          <w:rFonts w:ascii="Times New Roman" w:hAnsi="Times New Roman" w:cs="Times New Roman"/>
          <w:sz w:val="24"/>
          <w:szCs w:val="24"/>
        </w:rPr>
      </w:pPr>
    </w:p>
    <w:p w14:paraId="599ED1AB" w14:textId="77777777" w:rsidR="00904288" w:rsidRDefault="00904288" w:rsidP="002646AA">
      <w:pPr>
        <w:rPr>
          <w:rFonts w:ascii="Times New Roman" w:hAnsi="Times New Roman" w:cs="Times New Roman"/>
          <w:sz w:val="24"/>
          <w:szCs w:val="24"/>
        </w:rPr>
      </w:pPr>
    </w:p>
    <w:p w14:paraId="1C3085C6" w14:textId="0C5F4E14"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Convert original image to grayscale.</w:t>
      </w:r>
    </w:p>
    <w:p w14:paraId="3F253DB9" w14:textId="77777777" w:rsidR="00904288" w:rsidRPr="00904288" w:rsidRDefault="00904288" w:rsidP="00904288">
      <w:pPr>
        <w:rPr>
          <w:rFonts w:ascii="Times New Roman" w:hAnsi="Times New Roman" w:cs="Times New Roman"/>
          <w:sz w:val="24"/>
          <w:szCs w:val="24"/>
        </w:rPr>
      </w:pPr>
    </w:p>
    <w:p w14:paraId="72FB566A" w14:textId="053D6E40"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 xml:space="preserve">Darkened the grayscale image (this </w:t>
      </w:r>
      <w:r w:rsidRPr="00904288">
        <w:rPr>
          <w:rFonts w:ascii="Times New Roman" w:hAnsi="Times New Roman" w:cs="Times New Roman"/>
          <w:sz w:val="24"/>
          <w:szCs w:val="24"/>
        </w:rPr>
        <w:t>helps</w:t>
      </w:r>
      <w:r w:rsidRPr="00904288">
        <w:rPr>
          <w:rFonts w:ascii="Times New Roman" w:hAnsi="Times New Roman" w:cs="Times New Roman"/>
          <w:sz w:val="24"/>
          <w:szCs w:val="24"/>
        </w:rPr>
        <w:t xml:space="preserve"> in reducing</w:t>
      </w:r>
      <w:r w:rsidRPr="00904288">
        <w:rPr>
          <w:rFonts w:ascii="Times New Roman" w:hAnsi="Times New Roman" w:cs="Times New Roman"/>
          <w:sz w:val="24"/>
          <w:szCs w:val="24"/>
        </w:rPr>
        <w:t xml:space="preserve"> </w:t>
      </w:r>
      <w:r w:rsidRPr="00904288">
        <w:rPr>
          <w:rFonts w:ascii="Times New Roman" w:hAnsi="Times New Roman" w:cs="Times New Roman"/>
          <w:sz w:val="24"/>
          <w:szCs w:val="24"/>
        </w:rPr>
        <w:t xml:space="preserve">contrast from </w:t>
      </w:r>
      <w:r w:rsidRPr="00904288">
        <w:rPr>
          <w:rFonts w:ascii="Times New Roman" w:hAnsi="Times New Roman" w:cs="Times New Roman"/>
          <w:sz w:val="24"/>
          <w:szCs w:val="24"/>
        </w:rPr>
        <w:t xml:space="preserve">discolored </w:t>
      </w:r>
      <w:r w:rsidRPr="00904288">
        <w:rPr>
          <w:rFonts w:ascii="Times New Roman" w:hAnsi="Times New Roman" w:cs="Times New Roman"/>
          <w:sz w:val="24"/>
          <w:szCs w:val="24"/>
        </w:rPr>
        <w:t>regions of road)</w:t>
      </w:r>
    </w:p>
    <w:p w14:paraId="65182C09" w14:textId="77777777" w:rsidR="00904288" w:rsidRPr="00904288" w:rsidRDefault="00904288" w:rsidP="00904288">
      <w:pPr>
        <w:rPr>
          <w:rFonts w:ascii="Times New Roman" w:hAnsi="Times New Roman" w:cs="Times New Roman"/>
          <w:sz w:val="24"/>
          <w:szCs w:val="24"/>
        </w:rPr>
      </w:pPr>
    </w:p>
    <w:p w14:paraId="2F2F25A8" w14:textId="38FB1231"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 xml:space="preserve">Convert original image to HLS </w:t>
      </w:r>
      <w:r w:rsidRPr="00904288">
        <w:rPr>
          <w:rFonts w:ascii="Times New Roman" w:hAnsi="Times New Roman" w:cs="Times New Roman"/>
          <w:sz w:val="24"/>
          <w:szCs w:val="24"/>
        </w:rPr>
        <w:t>color</w:t>
      </w:r>
      <w:r w:rsidRPr="00904288">
        <w:rPr>
          <w:rFonts w:ascii="Times New Roman" w:hAnsi="Times New Roman" w:cs="Times New Roman"/>
          <w:sz w:val="24"/>
          <w:szCs w:val="24"/>
        </w:rPr>
        <w:t xml:space="preserve"> space.</w:t>
      </w:r>
    </w:p>
    <w:p w14:paraId="0C5E05F4" w14:textId="3E71C3C6" w:rsidR="00904288" w:rsidRDefault="00904288" w:rsidP="00904288">
      <w:pPr>
        <w:ind w:firstLine="1440"/>
        <w:rPr>
          <w:rFonts w:ascii="Times New Roman" w:hAnsi="Times New Roman" w:cs="Times New Roman"/>
          <w:sz w:val="24"/>
          <w:szCs w:val="24"/>
        </w:rPr>
      </w:pPr>
    </w:p>
    <w:p w14:paraId="3A8B43C4" w14:textId="2D7062C4"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To make yellow mask, isolate yellow from HLS. (For</w:t>
      </w:r>
      <w:r w:rsidRPr="00904288">
        <w:rPr>
          <w:rFonts w:ascii="Times New Roman" w:hAnsi="Times New Roman" w:cs="Times New Roman"/>
          <w:sz w:val="24"/>
          <w:szCs w:val="24"/>
        </w:rPr>
        <w:t xml:space="preserve"> </w:t>
      </w:r>
      <w:r w:rsidRPr="00904288">
        <w:rPr>
          <w:rFonts w:ascii="Times New Roman" w:hAnsi="Times New Roman" w:cs="Times New Roman"/>
          <w:sz w:val="24"/>
          <w:szCs w:val="24"/>
        </w:rPr>
        <w:t>yellow lane markings)</w:t>
      </w:r>
    </w:p>
    <w:p w14:paraId="2E098035" w14:textId="77777777" w:rsidR="00904288" w:rsidRDefault="00904288" w:rsidP="00904288">
      <w:pPr>
        <w:rPr>
          <w:rFonts w:ascii="Times New Roman" w:hAnsi="Times New Roman" w:cs="Times New Roman"/>
          <w:sz w:val="24"/>
          <w:szCs w:val="24"/>
        </w:rPr>
      </w:pPr>
    </w:p>
    <w:p w14:paraId="0AE8DC85" w14:textId="08802426"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Isolate white from HLS to get white mask. (For white</w:t>
      </w:r>
      <w:r w:rsidRPr="00904288">
        <w:rPr>
          <w:rFonts w:ascii="Times New Roman" w:hAnsi="Times New Roman" w:cs="Times New Roman"/>
          <w:sz w:val="24"/>
          <w:szCs w:val="24"/>
        </w:rPr>
        <w:t xml:space="preserve"> </w:t>
      </w:r>
      <w:r w:rsidRPr="00904288">
        <w:rPr>
          <w:rFonts w:ascii="Times New Roman" w:hAnsi="Times New Roman" w:cs="Times New Roman"/>
          <w:sz w:val="24"/>
          <w:szCs w:val="24"/>
        </w:rPr>
        <w:t>lane markings)</w:t>
      </w:r>
    </w:p>
    <w:p w14:paraId="72B1D98B" w14:textId="6442018B" w:rsidR="00904288" w:rsidRDefault="00904288" w:rsidP="00904288">
      <w:pPr>
        <w:ind w:firstLine="1440"/>
        <w:rPr>
          <w:rFonts w:ascii="Times New Roman" w:hAnsi="Times New Roman" w:cs="Times New Roman"/>
          <w:sz w:val="24"/>
          <w:szCs w:val="24"/>
        </w:rPr>
      </w:pPr>
    </w:p>
    <w:p w14:paraId="6C747EB1" w14:textId="786011EB"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Bitwise</w:t>
      </w:r>
      <w:r w:rsidRPr="00904288">
        <w:rPr>
          <w:rFonts w:ascii="Times New Roman" w:hAnsi="Times New Roman" w:cs="Times New Roman"/>
          <w:sz w:val="24"/>
          <w:szCs w:val="24"/>
        </w:rPr>
        <w:t xml:space="preserve"> OR yellow and white masks to get common</w:t>
      </w:r>
      <w:r w:rsidRPr="00904288">
        <w:rPr>
          <w:rFonts w:ascii="Times New Roman" w:hAnsi="Times New Roman" w:cs="Times New Roman"/>
          <w:sz w:val="24"/>
          <w:szCs w:val="24"/>
        </w:rPr>
        <w:t xml:space="preserve"> </w:t>
      </w:r>
      <w:r w:rsidRPr="00904288">
        <w:rPr>
          <w:rFonts w:ascii="Times New Roman" w:hAnsi="Times New Roman" w:cs="Times New Roman"/>
          <w:sz w:val="24"/>
          <w:szCs w:val="24"/>
        </w:rPr>
        <w:t>mask.</w:t>
      </w:r>
    </w:p>
    <w:p w14:paraId="1BAC45B7" w14:textId="77777777" w:rsidR="00904288" w:rsidRPr="00904288" w:rsidRDefault="00904288" w:rsidP="00904288">
      <w:pPr>
        <w:rPr>
          <w:rFonts w:ascii="Times New Roman" w:hAnsi="Times New Roman" w:cs="Times New Roman"/>
          <w:sz w:val="24"/>
          <w:szCs w:val="24"/>
        </w:rPr>
      </w:pPr>
    </w:p>
    <w:p w14:paraId="4C2D4742" w14:textId="431BA987"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Bitwise</w:t>
      </w:r>
      <w:r w:rsidRPr="00904288">
        <w:rPr>
          <w:rFonts w:ascii="Times New Roman" w:hAnsi="Times New Roman" w:cs="Times New Roman"/>
          <w:sz w:val="24"/>
          <w:szCs w:val="24"/>
        </w:rPr>
        <w:t xml:space="preserve"> AND mask with darkened image.</w:t>
      </w:r>
    </w:p>
    <w:p w14:paraId="50D01E99" w14:textId="7A812522" w:rsidR="00904288" w:rsidRDefault="00904288" w:rsidP="00904288">
      <w:pPr>
        <w:ind w:firstLine="1440"/>
        <w:rPr>
          <w:rFonts w:ascii="Times New Roman" w:hAnsi="Times New Roman" w:cs="Times New Roman"/>
          <w:sz w:val="24"/>
          <w:szCs w:val="24"/>
        </w:rPr>
      </w:pPr>
    </w:p>
    <w:p w14:paraId="00138BAB" w14:textId="477A897B"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Apply slight Gaussian Blur.</w:t>
      </w:r>
    </w:p>
    <w:p w14:paraId="08FB1384" w14:textId="77777777" w:rsidR="00904288" w:rsidRPr="00904288" w:rsidRDefault="00904288" w:rsidP="00904288">
      <w:pPr>
        <w:rPr>
          <w:rFonts w:ascii="Times New Roman" w:hAnsi="Times New Roman" w:cs="Times New Roman"/>
          <w:sz w:val="24"/>
          <w:szCs w:val="24"/>
        </w:rPr>
      </w:pPr>
    </w:p>
    <w:p w14:paraId="588FFDD1" w14:textId="322C30EF"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Apply canny Edge Detector (adjust the thresholds trial and error) to get edges.</w:t>
      </w:r>
    </w:p>
    <w:p w14:paraId="380C5D51" w14:textId="452B521D" w:rsidR="00904288" w:rsidRDefault="00904288" w:rsidP="00904288">
      <w:pPr>
        <w:ind w:firstLine="1440"/>
        <w:rPr>
          <w:rFonts w:ascii="Times New Roman" w:hAnsi="Times New Roman" w:cs="Times New Roman"/>
          <w:sz w:val="24"/>
          <w:szCs w:val="24"/>
        </w:rPr>
      </w:pPr>
    </w:p>
    <w:p w14:paraId="24DEF0C3" w14:textId="4E2719CF"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Define Region of Interest. This helps in weeding ou</w:t>
      </w:r>
      <w:r w:rsidRPr="00904288">
        <w:rPr>
          <w:rFonts w:ascii="Times New Roman" w:hAnsi="Times New Roman" w:cs="Times New Roman"/>
          <w:sz w:val="24"/>
          <w:szCs w:val="24"/>
        </w:rPr>
        <w:t xml:space="preserve">t </w:t>
      </w:r>
      <w:r w:rsidRPr="00904288">
        <w:rPr>
          <w:rFonts w:ascii="Times New Roman" w:hAnsi="Times New Roman" w:cs="Times New Roman"/>
          <w:sz w:val="24"/>
          <w:szCs w:val="24"/>
        </w:rPr>
        <w:t>unwanted edges detected by</w:t>
      </w:r>
      <w:r w:rsidRPr="00904288">
        <w:rPr>
          <w:rFonts w:ascii="Times New Roman" w:hAnsi="Times New Roman" w:cs="Times New Roman"/>
          <w:sz w:val="24"/>
          <w:szCs w:val="24"/>
        </w:rPr>
        <w:t xml:space="preserve"> </w:t>
      </w:r>
      <w:r w:rsidRPr="00904288">
        <w:rPr>
          <w:rFonts w:ascii="Times New Roman" w:hAnsi="Times New Roman" w:cs="Times New Roman"/>
          <w:sz w:val="24"/>
          <w:szCs w:val="24"/>
        </w:rPr>
        <w:t>canny edge detector.</w:t>
      </w:r>
    </w:p>
    <w:p w14:paraId="10169A72" w14:textId="77777777" w:rsidR="00904288" w:rsidRDefault="00904288" w:rsidP="00904288">
      <w:pPr>
        <w:rPr>
          <w:rFonts w:ascii="Times New Roman" w:hAnsi="Times New Roman" w:cs="Times New Roman"/>
          <w:sz w:val="24"/>
          <w:szCs w:val="24"/>
        </w:rPr>
      </w:pPr>
    </w:p>
    <w:p w14:paraId="17C7338C" w14:textId="337AC950"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Retrieve Hough lines.</w:t>
      </w:r>
    </w:p>
    <w:p w14:paraId="3AB42AE9" w14:textId="77777777" w:rsidR="00904288" w:rsidRDefault="00904288" w:rsidP="00904288">
      <w:pPr>
        <w:rPr>
          <w:rFonts w:ascii="Times New Roman" w:hAnsi="Times New Roman" w:cs="Times New Roman"/>
          <w:sz w:val="24"/>
          <w:szCs w:val="24"/>
        </w:rPr>
      </w:pPr>
    </w:p>
    <w:p w14:paraId="30AD09C8" w14:textId="093777BC" w:rsidR="00904288" w:rsidRPr="00904288" w:rsidRDefault="00904288" w:rsidP="00904288">
      <w:pPr>
        <w:pStyle w:val="ListParagraph"/>
        <w:numPr>
          <w:ilvl w:val="2"/>
          <w:numId w:val="32"/>
        </w:numPr>
        <w:rPr>
          <w:rFonts w:ascii="Times New Roman" w:hAnsi="Times New Roman" w:cs="Times New Roman"/>
          <w:sz w:val="24"/>
          <w:szCs w:val="24"/>
        </w:rPr>
      </w:pPr>
      <w:r w:rsidRPr="00904288">
        <w:rPr>
          <w:rFonts w:ascii="Times New Roman" w:hAnsi="Times New Roman" w:cs="Times New Roman"/>
          <w:sz w:val="24"/>
          <w:szCs w:val="24"/>
        </w:rPr>
        <w:t>Consolidate and extrapolate the Hough lines and draw</w:t>
      </w:r>
      <w:r w:rsidRPr="00904288">
        <w:rPr>
          <w:rFonts w:ascii="Times New Roman" w:hAnsi="Times New Roman" w:cs="Times New Roman"/>
          <w:sz w:val="24"/>
          <w:szCs w:val="24"/>
        </w:rPr>
        <w:t xml:space="preserve"> </w:t>
      </w:r>
      <w:r w:rsidRPr="00904288">
        <w:rPr>
          <w:rFonts w:ascii="Times New Roman" w:hAnsi="Times New Roman" w:cs="Times New Roman"/>
          <w:sz w:val="24"/>
          <w:szCs w:val="24"/>
        </w:rPr>
        <w:t>them on original image.</w:t>
      </w:r>
    </w:p>
    <w:p w14:paraId="4F5E68C4" w14:textId="245103F3" w:rsidR="002646AA" w:rsidRDefault="002646AA" w:rsidP="00904288">
      <w:pPr>
        <w:ind w:firstLine="720"/>
        <w:rPr>
          <w:rFonts w:ascii="Times New Roman" w:hAnsi="Times New Roman" w:cs="Times New Roman"/>
          <w:sz w:val="24"/>
          <w:szCs w:val="24"/>
        </w:rPr>
      </w:pPr>
    </w:p>
    <w:p w14:paraId="063A2242" w14:textId="53114DA1" w:rsidR="00904288" w:rsidRDefault="00904288" w:rsidP="00904288">
      <w:pPr>
        <w:ind w:firstLine="1440"/>
        <w:rPr>
          <w:rFonts w:ascii="Times New Roman" w:hAnsi="Times New Roman" w:cs="Times New Roman"/>
          <w:sz w:val="24"/>
          <w:szCs w:val="24"/>
        </w:rPr>
      </w:pPr>
    </w:p>
    <w:p w14:paraId="7AD4B14A" w14:textId="77777777" w:rsidR="00904288" w:rsidRDefault="00904288" w:rsidP="002646AA">
      <w:pPr>
        <w:rPr>
          <w:rFonts w:ascii="Times New Roman" w:hAnsi="Times New Roman" w:cs="Times New Roman"/>
          <w:sz w:val="24"/>
          <w:szCs w:val="24"/>
        </w:rPr>
      </w:pPr>
    </w:p>
    <w:p w14:paraId="30DF098A" w14:textId="6D638B2B" w:rsidR="00F139A4"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E4A53DB" w14:textId="77777777" w:rsidR="00F139A4" w:rsidRDefault="00F139A4" w:rsidP="00822209">
      <w:pPr>
        <w:rPr>
          <w:rFonts w:ascii="Times New Roman" w:hAnsi="Times New Roman" w:cs="Times New Roman"/>
          <w:sz w:val="24"/>
          <w:szCs w:val="24"/>
        </w:rPr>
      </w:pPr>
    </w:p>
    <w:p w14:paraId="66EB2266" w14:textId="77777777" w:rsidR="00F139A4" w:rsidRPr="00822209" w:rsidRDefault="00F139A4" w:rsidP="00822209">
      <w:pPr>
        <w:rPr>
          <w:rFonts w:ascii="Times New Roman" w:hAnsi="Times New Roman" w:cs="Times New Roman"/>
          <w:sz w:val="24"/>
          <w:szCs w:val="24"/>
        </w:rPr>
      </w:pPr>
    </w:p>
    <w:p w14:paraId="692B2529" w14:textId="77777777" w:rsidR="00897E40" w:rsidRPr="00C02AF6" w:rsidRDefault="00423904" w:rsidP="00423904">
      <w:pPr>
        <w:pStyle w:val="DefaultParagraphFont"/>
        <w:widowControl w:val="0"/>
        <w:numPr>
          <w:ilvl w:val="1"/>
          <w:numId w:val="9"/>
        </w:numPr>
        <w:tabs>
          <w:tab w:val="clear" w:pos="1440"/>
          <w:tab w:val="num" w:pos="220"/>
          <w:tab w:val="num" w:pos="260"/>
        </w:tabs>
        <w:overflowPunct w:val="0"/>
        <w:autoSpaceDE w:val="0"/>
        <w:autoSpaceDN w:val="0"/>
        <w:adjustRightInd w:val="0"/>
        <w:spacing w:line="239" w:lineRule="auto"/>
        <w:ind w:left="260" w:hanging="209"/>
        <w:jc w:val="both"/>
        <w:rPr>
          <w:rFonts w:ascii="Times New Roman" w:hAnsi="Times New Roman"/>
          <w:b/>
          <w:bCs/>
          <w:sz w:val="28"/>
          <w:szCs w:val="28"/>
        </w:rPr>
      </w:pPr>
      <w:r>
        <w:rPr>
          <w:rFonts w:ascii="Times New Roman" w:hAnsi="Times New Roman"/>
          <w:b/>
          <w:bCs/>
          <w:sz w:val="28"/>
          <w:szCs w:val="28"/>
        </w:rPr>
        <w:t>Implementation and Result</w:t>
      </w:r>
    </w:p>
    <w:p w14:paraId="4FEAD7CE" w14:textId="69D61FE1" w:rsidR="00897E40" w:rsidRPr="00423904" w:rsidRDefault="00897E40"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7F65E727" w14:textId="38520CDD" w:rsidR="00897E40" w:rsidRDefault="00897E40"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sidRPr="00423904">
        <w:rPr>
          <w:rFonts w:ascii="Times New Roman" w:hAnsi="Times New Roman"/>
          <w:sz w:val="24"/>
          <w:szCs w:val="24"/>
        </w:rPr>
        <w:t>4.</w:t>
      </w:r>
      <w:r w:rsidR="00904288">
        <w:rPr>
          <w:rFonts w:ascii="Times New Roman" w:hAnsi="Times New Roman"/>
          <w:sz w:val="24"/>
          <w:szCs w:val="24"/>
        </w:rPr>
        <w:t>1</w:t>
      </w:r>
      <w:r w:rsidRPr="00423904">
        <w:rPr>
          <w:rFonts w:ascii="Times New Roman" w:hAnsi="Times New Roman"/>
          <w:sz w:val="24"/>
          <w:szCs w:val="24"/>
        </w:rPr>
        <w:t xml:space="preserve">. </w:t>
      </w:r>
      <w:r w:rsidR="00423904" w:rsidRPr="00423904">
        <w:rPr>
          <w:rFonts w:ascii="Times New Roman" w:hAnsi="Times New Roman"/>
          <w:sz w:val="24"/>
          <w:szCs w:val="24"/>
        </w:rPr>
        <w:t>Implementation Detail</w:t>
      </w:r>
    </w:p>
    <w:p w14:paraId="0143E71B" w14:textId="77777777" w:rsidR="00904288" w:rsidRDefault="00904288" w:rsidP="00904288">
      <w:pPr>
        <w:rPr>
          <w:rFonts w:ascii="Times New Roman" w:hAnsi="Times New Roman" w:cs="Times New Roman"/>
          <w:sz w:val="24"/>
          <w:szCs w:val="24"/>
          <w:u w:val="single"/>
        </w:rPr>
      </w:pPr>
    </w:p>
    <w:p w14:paraId="298AE0F7" w14:textId="6A5EE60E" w:rsidR="00904288" w:rsidRPr="001332D9" w:rsidRDefault="00904288" w:rsidP="00904288">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sidRPr="001332D9">
        <w:rPr>
          <w:rFonts w:ascii="Times New Roman" w:hAnsi="Times New Roman" w:cs="Times New Roman"/>
          <w:sz w:val="24"/>
          <w:szCs w:val="24"/>
          <w:u w:val="single"/>
        </w:rPr>
        <w:t>Color Selection:</w:t>
      </w:r>
    </w:p>
    <w:p w14:paraId="4FE52BBC"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p>
    <w:p w14:paraId="25CBBA7E" w14:textId="77777777" w:rsidR="00904288" w:rsidRPr="002646AA"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646AA">
        <w:rPr>
          <w:rFonts w:ascii="Times New Roman" w:hAnsi="Times New Roman" w:cs="Times New Roman"/>
          <w:sz w:val="24"/>
          <w:szCs w:val="24"/>
        </w:rPr>
        <w:t>To acquire the mask between the threshold and hold value,</w:t>
      </w:r>
      <w:r>
        <w:rPr>
          <w:rFonts w:ascii="Times New Roman" w:hAnsi="Times New Roman" w:cs="Times New Roman"/>
          <w:sz w:val="24"/>
          <w:szCs w:val="24"/>
        </w:rPr>
        <w:t xml:space="preserve"> </w:t>
      </w:r>
      <w:r w:rsidRPr="002646AA">
        <w:rPr>
          <w:rFonts w:ascii="Times New Roman" w:hAnsi="Times New Roman" w:cs="Times New Roman"/>
          <w:sz w:val="24"/>
          <w:szCs w:val="24"/>
        </w:rPr>
        <w:t xml:space="preserve">we utilize OpenCV's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646AA">
        <w:rPr>
          <w:rFonts w:ascii="Times New Roman" w:hAnsi="Times New Roman" w:cs="Times New Roman"/>
          <w:sz w:val="24"/>
          <w:szCs w:val="24"/>
        </w:rPr>
        <w:t>inRange function. We can determine the</w:t>
      </w:r>
      <w:r>
        <w:rPr>
          <w:rFonts w:ascii="Times New Roman" w:hAnsi="Times New Roman" w:cs="Times New Roman"/>
          <w:sz w:val="24"/>
          <w:szCs w:val="24"/>
        </w:rPr>
        <w:t xml:space="preserve"> t</w:t>
      </w:r>
      <w:r w:rsidRPr="002646AA">
        <w:rPr>
          <w:rFonts w:ascii="Times New Roman" w:hAnsi="Times New Roman" w:cs="Times New Roman"/>
          <w:sz w:val="24"/>
          <w:szCs w:val="24"/>
        </w:rPr>
        <w:t>hreshold range after some trial and error.</w:t>
      </w:r>
    </w:p>
    <w:p w14:paraId="13BE3C88"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D776AC4" w14:textId="77777777" w:rsidR="00C76A13"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24EF33" w14:textId="4EF3B146" w:rsidR="00904288" w:rsidRDefault="00C76A13" w:rsidP="00904288">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904288">
        <w:rPr>
          <w:rFonts w:ascii="Times New Roman" w:hAnsi="Times New Roman" w:cs="Times New Roman"/>
          <w:sz w:val="24"/>
          <w:szCs w:val="24"/>
        </w:rPr>
        <w:t>F</w:t>
      </w:r>
      <w:r w:rsidR="00904288" w:rsidRPr="002646AA">
        <w:rPr>
          <w:rFonts w:ascii="Times New Roman" w:hAnsi="Times New Roman" w:cs="Times New Roman"/>
          <w:sz w:val="24"/>
          <w:szCs w:val="24"/>
        </w:rPr>
        <w:t>or yellow mask:</w:t>
      </w:r>
    </w:p>
    <w:p w14:paraId="5E53CA30" w14:textId="77777777" w:rsidR="00C76A13" w:rsidRDefault="00C76A13" w:rsidP="00904288">
      <w:pPr>
        <w:rPr>
          <w:rFonts w:ascii="Times New Roman" w:hAnsi="Times New Roman" w:cs="Times New Roman"/>
          <w:sz w:val="24"/>
          <w:szCs w:val="24"/>
        </w:rPr>
      </w:pPr>
    </w:p>
    <w:p w14:paraId="17F91713" w14:textId="77777777" w:rsidR="00904288" w:rsidRPr="002646AA" w:rsidRDefault="00904288" w:rsidP="00904288">
      <w:pPr>
        <w:pStyle w:val="ListParagraph"/>
        <w:numPr>
          <w:ilvl w:val="2"/>
          <w:numId w:val="29"/>
        </w:numPr>
        <w:rPr>
          <w:rFonts w:ascii="Times New Roman" w:hAnsi="Times New Roman" w:cs="Times New Roman"/>
          <w:sz w:val="24"/>
          <w:szCs w:val="24"/>
        </w:rPr>
      </w:pPr>
      <w:r w:rsidRPr="002646AA">
        <w:rPr>
          <w:rFonts w:ascii="Times New Roman" w:hAnsi="Times New Roman" w:cs="Times New Roman"/>
          <w:sz w:val="24"/>
          <w:szCs w:val="24"/>
        </w:rPr>
        <w:t>Hue value was used between 10 and 40.</w:t>
      </w:r>
    </w:p>
    <w:p w14:paraId="49F6F96F" w14:textId="77777777" w:rsidR="00904288" w:rsidRPr="002646AA" w:rsidRDefault="00904288" w:rsidP="00904288">
      <w:pPr>
        <w:pStyle w:val="ListParagraph"/>
        <w:numPr>
          <w:ilvl w:val="2"/>
          <w:numId w:val="29"/>
        </w:numPr>
        <w:rPr>
          <w:rFonts w:ascii="Times New Roman" w:hAnsi="Times New Roman" w:cs="Times New Roman"/>
          <w:sz w:val="24"/>
          <w:szCs w:val="24"/>
        </w:rPr>
      </w:pPr>
      <w:r w:rsidRPr="002646AA">
        <w:rPr>
          <w:rFonts w:ascii="Times New Roman" w:hAnsi="Times New Roman" w:cs="Times New Roman"/>
          <w:sz w:val="24"/>
          <w:szCs w:val="24"/>
        </w:rPr>
        <w:t>We use higher saturation value (100–255) to avoid yellow from hills.</w:t>
      </w:r>
    </w:p>
    <w:p w14:paraId="22CC06BF" w14:textId="77777777" w:rsidR="00904288" w:rsidRPr="002646AA" w:rsidRDefault="00904288" w:rsidP="00904288">
      <w:pPr>
        <w:ind w:left="360"/>
        <w:rPr>
          <w:rFonts w:ascii="Times New Roman" w:hAnsi="Times New Roman" w:cs="Times New Roman"/>
          <w:sz w:val="24"/>
          <w:szCs w:val="24"/>
        </w:rPr>
      </w:pPr>
    </w:p>
    <w:p w14:paraId="082B84B0"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646AA">
        <w:rPr>
          <w:rFonts w:ascii="Times New Roman" w:hAnsi="Times New Roman" w:cs="Times New Roman"/>
          <w:sz w:val="24"/>
          <w:szCs w:val="24"/>
        </w:rPr>
        <w:t>For white mask:</w:t>
      </w:r>
    </w:p>
    <w:p w14:paraId="088E095D" w14:textId="77777777" w:rsidR="00904288" w:rsidRPr="002646AA" w:rsidRDefault="00904288" w:rsidP="00904288">
      <w:pPr>
        <w:rPr>
          <w:rFonts w:ascii="Times New Roman" w:hAnsi="Times New Roman" w:cs="Times New Roman"/>
          <w:sz w:val="24"/>
          <w:szCs w:val="24"/>
        </w:rPr>
      </w:pPr>
      <w:r>
        <w:rPr>
          <w:rFonts w:ascii="Times New Roman" w:hAnsi="Times New Roman" w:cs="Times New Roman"/>
          <w:sz w:val="24"/>
          <w:szCs w:val="24"/>
        </w:rPr>
        <w:tab/>
      </w:r>
    </w:p>
    <w:p w14:paraId="4C09FBD1" w14:textId="77777777" w:rsidR="00904288" w:rsidRDefault="00904288" w:rsidP="00904288">
      <w:pPr>
        <w:pStyle w:val="ListParagraph"/>
        <w:numPr>
          <w:ilvl w:val="0"/>
          <w:numId w:val="30"/>
        </w:numPr>
        <w:rPr>
          <w:rFonts w:ascii="Times New Roman" w:hAnsi="Times New Roman" w:cs="Times New Roman"/>
          <w:sz w:val="24"/>
          <w:szCs w:val="24"/>
        </w:rPr>
      </w:pPr>
      <w:r w:rsidRPr="002646AA">
        <w:rPr>
          <w:rFonts w:ascii="Times New Roman" w:hAnsi="Times New Roman" w:cs="Times New Roman"/>
          <w:sz w:val="24"/>
          <w:szCs w:val="24"/>
        </w:rPr>
        <w:t>We use higher lightness value (200–255) for white mask.</w:t>
      </w:r>
    </w:p>
    <w:p w14:paraId="360E6242" w14:textId="77777777" w:rsidR="00904288" w:rsidRPr="002646AA" w:rsidRDefault="00904288" w:rsidP="00904288">
      <w:pPr>
        <w:pStyle w:val="ListParagraph"/>
        <w:ind w:left="2160"/>
        <w:rPr>
          <w:rFonts w:ascii="Times New Roman" w:hAnsi="Times New Roman" w:cs="Times New Roman"/>
          <w:sz w:val="24"/>
          <w:szCs w:val="24"/>
        </w:rPr>
      </w:pPr>
    </w:p>
    <w:p w14:paraId="60DC55F1"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646AA">
        <w:rPr>
          <w:rFonts w:ascii="Times New Roman" w:hAnsi="Times New Roman" w:cs="Times New Roman"/>
          <w:sz w:val="24"/>
          <w:szCs w:val="24"/>
        </w:rPr>
        <w:t>We bit-wise OR both masks to get combined mask.</w:t>
      </w:r>
    </w:p>
    <w:p w14:paraId="7FD9E1D4" w14:textId="77777777" w:rsidR="00904288" w:rsidRDefault="00904288" w:rsidP="00904288">
      <w:pPr>
        <w:rPr>
          <w:rFonts w:ascii="Times New Roman" w:hAnsi="Times New Roman" w:cs="Times New Roman"/>
          <w:sz w:val="24"/>
          <w:szCs w:val="24"/>
        </w:rPr>
      </w:pPr>
    </w:p>
    <w:p w14:paraId="64B975B4" w14:textId="77777777" w:rsidR="00904288" w:rsidRDefault="00904288" w:rsidP="00904288">
      <w:pPr>
        <w:rPr>
          <w:rFonts w:ascii="Times New Roman" w:hAnsi="Times New Roman" w:cs="Times New Roman"/>
          <w:sz w:val="24"/>
          <w:szCs w:val="24"/>
        </w:rPr>
      </w:pPr>
    </w:p>
    <w:p w14:paraId="73E1DA1A" w14:textId="4584B210" w:rsidR="00A105D9"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B770EE" w14:textId="77777777" w:rsidR="00C76A13" w:rsidRDefault="00C76A13" w:rsidP="00904288">
      <w:pPr>
        <w:rPr>
          <w:rFonts w:ascii="Times New Roman" w:hAnsi="Times New Roman" w:cs="Times New Roman"/>
          <w:sz w:val="24"/>
          <w:szCs w:val="24"/>
        </w:rPr>
      </w:pPr>
    </w:p>
    <w:p w14:paraId="53C65EE1" w14:textId="77777777" w:rsidR="00A105D9" w:rsidRDefault="00A105D9" w:rsidP="00904288">
      <w:pPr>
        <w:rPr>
          <w:rFonts w:ascii="Times New Roman" w:hAnsi="Times New Roman" w:cs="Times New Roman"/>
          <w:sz w:val="24"/>
          <w:szCs w:val="24"/>
        </w:rPr>
      </w:pPr>
    </w:p>
    <w:p w14:paraId="08E834D6" w14:textId="425487F2" w:rsidR="00904288" w:rsidRPr="001332D9" w:rsidRDefault="00A105D9" w:rsidP="00904288">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sidR="00904288" w:rsidRPr="001332D9">
        <w:rPr>
          <w:rFonts w:ascii="Times New Roman" w:hAnsi="Times New Roman" w:cs="Times New Roman"/>
          <w:sz w:val="24"/>
          <w:szCs w:val="24"/>
          <w:u w:val="single"/>
        </w:rPr>
        <w:t>Convert original image to HLS color space</w:t>
      </w:r>
      <w:r w:rsidR="00904288">
        <w:rPr>
          <w:rFonts w:ascii="Times New Roman" w:hAnsi="Times New Roman" w:cs="Times New Roman"/>
          <w:sz w:val="24"/>
          <w:szCs w:val="24"/>
          <w:u w:val="single"/>
        </w:rPr>
        <w:t>:</w:t>
      </w:r>
    </w:p>
    <w:p w14:paraId="4F3FA7CB" w14:textId="77777777" w:rsidR="00904288" w:rsidRDefault="00904288" w:rsidP="00904288">
      <w:pPr>
        <w:rPr>
          <w:rFonts w:ascii="Times New Roman" w:hAnsi="Times New Roman" w:cs="Times New Roman"/>
          <w:sz w:val="24"/>
          <w:szCs w:val="24"/>
        </w:rPr>
      </w:pPr>
    </w:p>
    <w:p w14:paraId="5814FD79"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332D9">
        <w:rPr>
          <w:rFonts w:ascii="Times New Roman" w:hAnsi="Times New Roman" w:cs="Times New Roman"/>
          <w:sz w:val="24"/>
          <w:szCs w:val="24"/>
        </w:rPr>
        <w:t xml:space="preserve">The original image is RGB, but </w:t>
      </w:r>
      <w:r>
        <w:rPr>
          <w:rFonts w:ascii="Times New Roman" w:hAnsi="Times New Roman" w:cs="Times New Roman"/>
          <w:sz w:val="24"/>
          <w:szCs w:val="24"/>
        </w:rPr>
        <w:t>we</w:t>
      </w:r>
      <w:r w:rsidRPr="001332D9">
        <w:rPr>
          <w:rFonts w:ascii="Times New Roman" w:hAnsi="Times New Roman" w:cs="Times New Roman"/>
          <w:sz w:val="24"/>
          <w:szCs w:val="24"/>
        </w:rPr>
        <w:t xml:space="preserve"> should</w:t>
      </w:r>
      <w:r>
        <w:rPr>
          <w:rFonts w:ascii="Times New Roman" w:hAnsi="Times New Roman" w:cs="Times New Roman"/>
          <w:sz w:val="24"/>
          <w:szCs w:val="24"/>
        </w:rPr>
        <w:t xml:space="preserve"> </w:t>
      </w:r>
      <w:r w:rsidRPr="001332D9">
        <w:rPr>
          <w:rFonts w:ascii="Times New Roman" w:hAnsi="Times New Roman" w:cs="Times New Roman"/>
          <w:sz w:val="24"/>
          <w:szCs w:val="24"/>
        </w:rPr>
        <w:t>also look at other</w:t>
      </w:r>
      <w:r>
        <w:rPr>
          <w:rFonts w:ascii="Times New Roman" w:hAnsi="Times New Roman" w:cs="Times New Roman"/>
          <w:sz w:val="24"/>
          <w:szCs w:val="24"/>
        </w:rPr>
        <w:t xml:space="preserve"> </w:t>
      </w:r>
      <w:r w:rsidRPr="001332D9">
        <w:rPr>
          <w:rFonts w:ascii="Times New Roman" w:hAnsi="Times New Roman" w:cs="Times New Roman"/>
          <w:sz w:val="24"/>
          <w:szCs w:val="24"/>
        </w:rPr>
        <w:t>color spaces such as</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332D9">
        <w:rPr>
          <w:rFonts w:ascii="Times New Roman" w:hAnsi="Times New Roman" w:cs="Times New Roman"/>
          <w:sz w:val="24"/>
          <w:szCs w:val="24"/>
        </w:rPr>
        <w:t xml:space="preserve">HSV and HLS. If </w:t>
      </w:r>
      <w:r>
        <w:rPr>
          <w:rFonts w:ascii="Times New Roman" w:hAnsi="Times New Roman" w:cs="Times New Roman"/>
          <w:sz w:val="24"/>
          <w:szCs w:val="24"/>
        </w:rPr>
        <w:t xml:space="preserve">we </w:t>
      </w:r>
      <w:r w:rsidRPr="001332D9">
        <w:rPr>
          <w:rFonts w:ascii="Times New Roman" w:hAnsi="Times New Roman" w:cs="Times New Roman"/>
          <w:sz w:val="24"/>
          <w:szCs w:val="24"/>
        </w:rPr>
        <w:t>look at them side</w:t>
      </w:r>
      <w:r>
        <w:rPr>
          <w:rFonts w:ascii="Times New Roman" w:hAnsi="Times New Roman" w:cs="Times New Roman"/>
          <w:sz w:val="24"/>
          <w:szCs w:val="24"/>
        </w:rPr>
        <w:t xml:space="preserve"> </w:t>
      </w:r>
      <w:r w:rsidRPr="001332D9">
        <w:rPr>
          <w:rFonts w:ascii="Times New Roman" w:hAnsi="Times New Roman" w:cs="Times New Roman"/>
          <w:sz w:val="24"/>
          <w:szCs w:val="24"/>
        </w:rPr>
        <w:t xml:space="preserve">by side, it's easy to see that in the HLS color </w:t>
      </w:r>
      <w:r>
        <w:rPr>
          <w:rFonts w:ascii="Times New Roman" w:hAnsi="Times New Roman" w:cs="Times New Roman"/>
          <w:sz w:val="24"/>
          <w:szCs w:val="24"/>
        </w:rPr>
        <w:tab/>
      </w:r>
      <w:r>
        <w:rPr>
          <w:rFonts w:ascii="Times New Roman" w:hAnsi="Times New Roman" w:cs="Times New Roman"/>
          <w:sz w:val="24"/>
          <w:szCs w:val="24"/>
        </w:rPr>
        <w:tab/>
      </w:r>
      <w:r w:rsidRPr="001332D9">
        <w:rPr>
          <w:rFonts w:ascii="Times New Roman" w:hAnsi="Times New Roman" w:cs="Times New Roman"/>
          <w:sz w:val="24"/>
          <w:szCs w:val="24"/>
        </w:rPr>
        <w:t xml:space="preserve">space, </w:t>
      </w:r>
      <w:r>
        <w:rPr>
          <w:rFonts w:ascii="Times New Roman" w:hAnsi="Times New Roman" w:cs="Times New Roman"/>
          <w:sz w:val="24"/>
          <w:szCs w:val="24"/>
        </w:rPr>
        <w:tab/>
        <w:t>we</w:t>
      </w:r>
      <w:r w:rsidRPr="001332D9">
        <w:rPr>
          <w:rFonts w:ascii="Times New Roman" w:hAnsi="Times New Roman" w:cs="Times New Roman"/>
          <w:sz w:val="24"/>
          <w:szCs w:val="24"/>
        </w:rPr>
        <w:t xml:space="preserve"> can</w:t>
      </w:r>
      <w:r>
        <w:rPr>
          <w:rFonts w:ascii="Times New Roman" w:hAnsi="Times New Roman" w:cs="Times New Roman"/>
          <w:sz w:val="24"/>
          <w:szCs w:val="24"/>
        </w:rPr>
        <w:t xml:space="preserve"> </w:t>
      </w:r>
      <w:r w:rsidRPr="001332D9">
        <w:rPr>
          <w:rFonts w:ascii="Times New Roman" w:hAnsi="Times New Roman" w:cs="Times New Roman"/>
          <w:sz w:val="24"/>
          <w:szCs w:val="24"/>
        </w:rPr>
        <w:t>get better color contrast from the streets. This may help in</w:t>
      </w:r>
      <w:r>
        <w:rPr>
          <w:rFonts w:ascii="Times New Roman" w:hAnsi="Times New Roman" w:cs="Times New Roman"/>
          <w:sz w:val="24"/>
          <w:szCs w:val="24"/>
        </w:rPr>
        <w:t xml:space="preserve"> </w:t>
      </w:r>
      <w:r w:rsidRPr="001332D9">
        <w:rPr>
          <w:rFonts w:ascii="Times New Roman" w:hAnsi="Times New Roman" w:cs="Times New Roman"/>
          <w:sz w:val="24"/>
          <w:szCs w:val="24"/>
        </w:rPr>
        <w:t xml:space="preserve">better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332D9">
        <w:rPr>
          <w:rFonts w:ascii="Times New Roman" w:hAnsi="Times New Roman" w:cs="Times New Roman"/>
          <w:sz w:val="24"/>
          <w:szCs w:val="24"/>
        </w:rPr>
        <w:t>color selection and in turn lane detection.</w:t>
      </w:r>
    </w:p>
    <w:p w14:paraId="384CE5EC" w14:textId="77777777" w:rsidR="00904288" w:rsidRDefault="00904288" w:rsidP="00904288">
      <w:pPr>
        <w:rPr>
          <w:rFonts w:ascii="Times New Roman" w:hAnsi="Times New Roman" w:cs="Times New Roman"/>
          <w:sz w:val="24"/>
          <w:szCs w:val="24"/>
        </w:rPr>
      </w:pPr>
    </w:p>
    <w:p w14:paraId="791D55D7" w14:textId="77777777" w:rsidR="00904288" w:rsidRDefault="00904288" w:rsidP="00904288">
      <w:pPr>
        <w:rPr>
          <w:rFonts w:ascii="Times New Roman" w:hAnsi="Times New Roman" w:cs="Times New Roman"/>
          <w:sz w:val="24"/>
          <w:szCs w:val="24"/>
        </w:rPr>
      </w:pPr>
    </w:p>
    <w:p w14:paraId="75730167"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C0766C0" wp14:editId="35D46D06">
            <wp:extent cx="5623498" cy="3075709"/>
            <wp:effectExtent l="0" t="0" r="3175" b="0"/>
            <wp:docPr id="1678512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67494" name="Picture 909767494"/>
                    <pic:cNvPicPr/>
                  </pic:nvPicPr>
                  <pic:blipFill>
                    <a:blip r:embed="rId15">
                      <a:extLst>
                        <a:ext uri="{28A0092B-C50C-407E-A947-70E740481C1C}">
                          <a14:useLocalDpi xmlns:a14="http://schemas.microsoft.com/office/drawing/2010/main" val="0"/>
                        </a:ext>
                      </a:extLst>
                    </a:blip>
                    <a:stretch>
                      <a:fillRect/>
                    </a:stretch>
                  </pic:blipFill>
                  <pic:spPr>
                    <a:xfrm>
                      <a:off x="0" y="0"/>
                      <a:ext cx="5700363" cy="3117750"/>
                    </a:xfrm>
                    <a:prstGeom prst="rect">
                      <a:avLst/>
                    </a:prstGeom>
                  </pic:spPr>
                </pic:pic>
              </a:graphicData>
            </a:graphic>
          </wp:inline>
        </w:drawing>
      </w:r>
    </w:p>
    <w:p w14:paraId="5809C6A0"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15CBDC"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2- HSL Converted Image</w:t>
      </w:r>
    </w:p>
    <w:p w14:paraId="013A6156" w14:textId="77777777" w:rsidR="00904288" w:rsidRDefault="00904288" w:rsidP="00904288">
      <w:pPr>
        <w:rPr>
          <w:rFonts w:ascii="Times New Roman" w:hAnsi="Times New Roman" w:cs="Times New Roman"/>
          <w:sz w:val="24"/>
          <w:szCs w:val="24"/>
        </w:rPr>
      </w:pPr>
    </w:p>
    <w:p w14:paraId="37B4CC60"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p>
    <w:p w14:paraId="2E115831"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712285" w14:textId="77777777" w:rsidR="00904288" w:rsidRDefault="00904288" w:rsidP="00904288">
      <w:pPr>
        <w:rPr>
          <w:rFonts w:ascii="Times New Roman" w:hAnsi="Times New Roman" w:cs="Times New Roman"/>
          <w:sz w:val="24"/>
          <w:szCs w:val="24"/>
        </w:rPr>
      </w:pPr>
    </w:p>
    <w:p w14:paraId="1F379B89" w14:textId="77777777" w:rsidR="0027009F"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A002B6B" w14:textId="77777777" w:rsidR="00A105D9" w:rsidRDefault="0027009F"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36A5754" w14:textId="77777777" w:rsidR="00C76A13" w:rsidRDefault="00A105D9"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2A8FFA2" w14:textId="77777777" w:rsidR="00C76A13" w:rsidRDefault="00C76A13" w:rsidP="00904288">
      <w:pPr>
        <w:rPr>
          <w:rFonts w:ascii="Times New Roman" w:hAnsi="Times New Roman" w:cs="Times New Roman"/>
          <w:sz w:val="24"/>
          <w:szCs w:val="24"/>
        </w:rPr>
      </w:pPr>
    </w:p>
    <w:p w14:paraId="1146368A" w14:textId="0FD9B9BB" w:rsidR="00904288" w:rsidRDefault="00C76A13" w:rsidP="00904288">
      <w:pPr>
        <w:rPr>
          <w:rFonts w:ascii="Times New Roman" w:hAnsi="Times New Roman" w:cs="Times New Roman"/>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sidR="00904288" w:rsidRPr="00945107">
        <w:rPr>
          <w:rFonts w:ascii="Times New Roman" w:hAnsi="Times New Roman" w:cs="Times New Roman"/>
          <w:sz w:val="24"/>
          <w:szCs w:val="24"/>
          <w:u w:val="single"/>
        </w:rPr>
        <w:t>Canny Edge Detection:</w:t>
      </w:r>
    </w:p>
    <w:p w14:paraId="390AB928" w14:textId="77777777" w:rsidR="00C76A13" w:rsidRDefault="00C76A13" w:rsidP="00904288">
      <w:pPr>
        <w:rPr>
          <w:rFonts w:ascii="Times New Roman" w:hAnsi="Times New Roman" w:cs="Times New Roman"/>
          <w:sz w:val="24"/>
          <w:szCs w:val="24"/>
          <w:u w:val="single"/>
        </w:rPr>
      </w:pPr>
    </w:p>
    <w:p w14:paraId="4DA70707" w14:textId="77777777" w:rsidR="00904288" w:rsidRDefault="00904288" w:rsidP="00904288">
      <w:pPr>
        <w:rPr>
          <w:rFonts w:ascii="Times New Roman" w:hAnsi="Times New Roman" w:cs="Times New Roman"/>
          <w:sz w:val="24"/>
          <w:szCs w:val="24"/>
          <w:u w:val="single"/>
        </w:rPr>
      </w:pPr>
    </w:p>
    <w:p w14:paraId="1BC5688B"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45107">
        <w:rPr>
          <w:rFonts w:ascii="Times New Roman" w:hAnsi="Times New Roman" w:cs="Times New Roman"/>
          <w:sz w:val="24"/>
          <w:szCs w:val="24"/>
        </w:rPr>
        <w:t>Now we apply Canny Edge Detection. The algorithm Canny Edge Detection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5107">
        <w:rPr>
          <w:rFonts w:ascii="Times New Roman" w:hAnsi="Times New Roman" w:cs="Times New Roman"/>
          <w:sz w:val="24"/>
          <w:szCs w:val="24"/>
        </w:rPr>
        <w:t>recognizes edges</w:t>
      </w:r>
      <w:r>
        <w:rPr>
          <w:rFonts w:ascii="Times New Roman" w:hAnsi="Times New Roman" w:cs="Times New Roman"/>
          <w:sz w:val="24"/>
          <w:szCs w:val="24"/>
        </w:rPr>
        <w:t xml:space="preserve"> </w:t>
      </w:r>
      <w:r w:rsidRPr="00945107">
        <w:rPr>
          <w:rFonts w:ascii="Times New Roman" w:hAnsi="Times New Roman" w:cs="Times New Roman"/>
          <w:sz w:val="24"/>
          <w:szCs w:val="24"/>
        </w:rPr>
        <w:t xml:space="preserve">based on gradient change. Even though picture smoothing with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5107">
        <w:rPr>
          <w:rFonts w:ascii="Times New Roman" w:hAnsi="Times New Roman" w:cs="Times New Roman"/>
          <w:sz w:val="24"/>
          <w:szCs w:val="24"/>
        </w:rPr>
        <w:t>default kernel size 5 is the</w:t>
      </w:r>
      <w:r>
        <w:rPr>
          <w:rFonts w:ascii="Times New Roman" w:hAnsi="Times New Roman" w:cs="Times New Roman"/>
          <w:sz w:val="24"/>
          <w:szCs w:val="24"/>
        </w:rPr>
        <w:t xml:space="preserve"> </w:t>
      </w:r>
      <w:r w:rsidRPr="00945107">
        <w:rPr>
          <w:rFonts w:ascii="Times New Roman" w:hAnsi="Times New Roman" w:cs="Times New Roman"/>
          <w:sz w:val="24"/>
          <w:szCs w:val="24"/>
        </w:rPr>
        <w:t>first</w:t>
      </w:r>
      <w:r>
        <w:rPr>
          <w:rFonts w:ascii="Times New Roman" w:hAnsi="Times New Roman" w:cs="Times New Roman"/>
          <w:sz w:val="24"/>
          <w:szCs w:val="24"/>
        </w:rPr>
        <w:t xml:space="preserve"> </w:t>
      </w:r>
      <w:r w:rsidRPr="00945107">
        <w:rPr>
          <w:rFonts w:ascii="Times New Roman" w:hAnsi="Times New Roman" w:cs="Times New Roman"/>
          <w:sz w:val="24"/>
          <w:szCs w:val="24"/>
        </w:rPr>
        <w:t xml:space="preserve">stage of Canny Edge detection, we still use explicit </w:t>
      </w:r>
      <w:r>
        <w:rPr>
          <w:rFonts w:ascii="Times New Roman" w:hAnsi="Times New Roman" w:cs="Times New Roman"/>
          <w:sz w:val="24"/>
          <w:szCs w:val="24"/>
        </w:rPr>
        <w:tab/>
      </w:r>
      <w:r>
        <w:rPr>
          <w:rFonts w:ascii="Times New Roman" w:hAnsi="Times New Roman" w:cs="Times New Roman"/>
          <w:sz w:val="24"/>
          <w:szCs w:val="24"/>
        </w:rPr>
        <w:tab/>
      </w:r>
      <w:r w:rsidRPr="00945107">
        <w:rPr>
          <w:rFonts w:ascii="Times New Roman" w:hAnsi="Times New Roman" w:cs="Times New Roman"/>
          <w:sz w:val="24"/>
          <w:szCs w:val="24"/>
        </w:rPr>
        <w:t>Gaussian</w:t>
      </w:r>
      <w:r>
        <w:rPr>
          <w:rFonts w:ascii="Times New Roman" w:hAnsi="Times New Roman" w:cs="Times New Roman"/>
          <w:sz w:val="24"/>
          <w:szCs w:val="24"/>
        </w:rPr>
        <w:t xml:space="preserve"> </w:t>
      </w:r>
      <w:r w:rsidRPr="00945107">
        <w:rPr>
          <w:rFonts w:ascii="Times New Roman" w:hAnsi="Times New Roman" w:cs="Times New Roman"/>
          <w:sz w:val="24"/>
          <w:szCs w:val="24"/>
        </w:rPr>
        <w:t>blur in the prior phase. The other</w:t>
      </w:r>
      <w:r>
        <w:rPr>
          <w:rFonts w:ascii="Times New Roman" w:hAnsi="Times New Roman" w:cs="Times New Roman"/>
          <w:sz w:val="24"/>
          <w:szCs w:val="24"/>
        </w:rPr>
        <w:t xml:space="preserve"> </w:t>
      </w:r>
      <w:r w:rsidRPr="00945107">
        <w:rPr>
          <w:rFonts w:ascii="Times New Roman" w:hAnsi="Times New Roman" w:cs="Times New Roman"/>
          <w:sz w:val="24"/>
          <w:szCs w:val="24"/>
        </w:rPr>
        <w:t>steps in Canny Edge</w:t>
      </w:r>
      <w:r>
        <w:rPr>
          <w:rFonts w:ascii="Times New Roman" w:hAnsi="Times New Roman" w:cs="Times New Roman"/>
          <w:sz w:val="24"/>
          <w:szCs w:val="24"/>
        </w:rPr>
        <w:t xml:space="preserve"> </w:t>
      </w:r>
      <w:r w:rsidRPr="00945107">
        <w:rPr>
          <w:rFonts w:ascii="Times New Roman" w:hAnsi="Times New Roman" w:cs="Times New Roman"/>
          <w:sz w:val="24"/>
          <w:szCs w:val="24"/>
        </w:rPr>
        <w:t>detection include:</w:t>
      </w:r>
    </w:p>
    <w:p w14:paraId="7F485D88" w14:textId="77777777" w:rsidR="00904288" w:rsidRDefault="00904288" w:rsidP="00904288">
      <w:pPr>
        <w:ind w:left="1800"/>
        <w:rPr>
          <w:rFonts w:ascii="Times New Roman" w:hAnsi="Times New Roman" w:cs="Times New Roman"/>
          <w:sz w:val="24"/>
          <w:szCs w:val="24"/>
        </w:rPr>
      </w:pPr>
    </w:p>
    <w:p w14:paraId="16391DB9" w14:textId="77777777" w:rsidR="00904288" w:rsidRPr="00945107" w:rsidRDefault="00904288" w:rsidP="00904288">
      <w:pPr>
        <w:pStyle w:val="ListParagraph"/>
        <w:numPr>
          <w:ilvl w:val="0"/>
          <w:numId w:val="30"/>
        </w:numPr>
        <w:rPr>
          <w:rFonts w:ascii="Times New Roman" w:hAnsi="Times New Roman" w:cs="Times New Roman"/>
          <w:sz w:val="24"/>
          <w:szCs w:val="24"/>
        </w:rPr>
      </w:pPr>
      <w:r w:rsidRPr="00945107">
        <w:rPr>
          <w:rFonts w:ascii="Times New Roman" w:hAnsi="Times New Roman" w:cs="Times New Roman"/>
          <w:sz w:val="24"/>
          <w:szCs w:val="24"/>
        </w:rPr>
        <w:t>Finding Intensity Gradient of the Image</w:t>
      </w:r>
    </w:p>
    <w:p w14:paraId="28360AAA" w14:textId="77777777" w:rsidR="00904288" w:rsidRPr="00945107" w:rsidRDefault="00904288" w:rsidP="00904288">
      <w:pPr>
        <w:pStyle w:val="ListParagraph"/>
        <w:numPr>
          <w:ilvl w:val="0"/>
          <w:numId w:val="30"/>
        </w:numPr>
        <w:rPr>
          <w:rFonts w:ascii="Times New Roman" w:hAnsi="Times New Roman" w:cs="Times New Roman"/>
          <w:sz w:val="24"/>
          <w:szCs w:val="24"/>
        </w:rPr>
      </w:pPr>
      <w:r w:rsidRPr="00945107">
        <w:rPr>
          <w:rFonts w:ascii="Times New Roman" w:hAnsi="Times New Roman" w:cs="Times New Roman"/>
          <w:sz w:val="24"/>
          <w:szCs w:val="24"/>
        </w:rPr>
        <w:t>Non-maximum Suppression</w:t>
      </w:r>
    </w:p>
    <w:p w14:paraId="3C43E809" w14:textId="77777777" w:rsidR="00904288" w:rsidRPr="00945107" w:rsidRDefault="00904288" w:rsidP="00904288">
      <w:pPr>
        <w:pStyle w:val="ListParagraph"/>
        <w:numPr>
          <w:ilvl w:val="0"/>
          <w:numId w:val="30"/>
        </w:numPr>
        <w:rPr>
          <w:rFonts w:ascii="Times New Roman" w:hAnsi="Times New Roman" w:cs="Times New Roman"/>
          <w:sz w:val="24"/>
          <w:szCs w:val="24"/>
        </w:rPr>
      </w:pPr>
      <w:r w:rsidRPr="00945107">
        <w:rPr>
          <w:rFonts w:ascii="Times New Roman" w:hAnsi="Times New Roman" w:cs="Times New Roman"/>
          <w:sz w:val="24"/>
          <w:szCs w:val="24"/>
        </w:rPr>
        <w:t>Hysteresis Thresholding</w:t>
      </w:r>
    </w:p>
    <w:p w14:paraId="142977AA" w14:textId="77777777" w:rsidR="00904288" w:rsidRDefault="00904288" w:rsidP="00904288">
      <w:pPr>
        <w:rPr>
          <w:rFonts w:ascii="Times New Roman" w:hAnsi="Times New Roman" w:cs="Times New Roman"/>
          <w:sz w:val="24"/>
          <w:szCs w:val="24"/>
        </w:rPr>
      </w:pPr>
    </w:p>
    <w:p w14:paraId="15E078CC" w14:textId="77777777" w:rsidR="00904288" w:rsidRPr="002646AA"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F86DAE3"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1D23DE9" wp14:editId="2B960C38">
            <wp:extent cx="5283200" cy="3405026"/>
            <wp:effectExtent l="0" t="0" r="0" b="0"/>
            <wp:docPr id="205037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48119" name="Picture 8950481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1848" cy="3513720"/>
                    </a:xfrm>
                    <a:prstGeom prst="rect">
                      <a:avLst/>
                    </a:prstGeom>
                  </pic:spPr>
                </pic:pic>
              </a:graphicData>
            </a:graphic>
          </wp:inline>
        </w:drawing>
      </w:r>
    </w:p>
    <w:p w14:paraId="538819D2"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7536196"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3 – Canny Edge Detection</w:t>
      </w:r>
    </w:p>
    <w:p w14:paraId="44D3783B" w14:textId="77777777" w:rsidR="00904288" w:rsidRDefault="00904288" w:rsidP="00904288">
      <w:pPr>
        <w:rPr>
          <w:rFonts w:ascii="Times New Roman" w:hAnsi="Times New Roman" w:cs="Times New Roman"/>
          <w:sz w:val="24"/>
          <w:szCs w:val="24"/>
        </w:rPr>
      </w:pPr>
    </w:p>
    <w:p w14:paraId="7FB846DF" w14:textId="77777777" w:rsidR="00904288" w:rsidRPr="006C42C4" w:rsidRDefault="00904288" w:rsidP="00904288">
      <w:pPr>
        <w:rPr>
          <w:rFonts w:ascii="Times New Roman" w:hAnsi="Times New Roman" w:cs="Times New Roman"/>
          <w:sz w:val="24"/>
          <w:szCs w:val="24"/>
          <w:u w:val="single"/>
        </w:rPr>
      </w:pPr>
    </w:p>
    <w:p w14:paraId="5B83D83D" w14:textId="77777777" w:rsidR="00904288" w:rsidRDefault="00904288" w:rsidP="00904288">
      <w:pPr>
        <w:rPr>
          <w:rFonts w:ascii="Times New Roman" w:hAnsi="Times New Roman" w:cs="Times New Roman"/>
          <w:sz w:val="24"/>
          <w:szCs w:val="24"/>
        </w:rPr>
      </w:pPr>
      <w:r w:rsidRPr="006C42C4">
        <w:rPr>
          <w:rFonts w:ascii="Times New Roman" w:hAnsi="Times New Roman" w:cs="Times New Roman"/>
          <w:sz w:val="24"/>
          <w:szCs w:val="24"/>
        </w:rPr>
        <w:tab/>
      </w:r>
      <w:r>
        <w:rPr>
          <w:rFonts w:ascii="Times New Roman" w:hAnsi="Times New Roman" w:cs="Times New Roman"/>
          <w:sz w:val="24"/>
          <w:szCs w:val="24"/>
        </w:rPr>
        <w:tab/>
      </w:r>
    </w:p>
    <w:p w14:paraId="6C0B8655" w14:textId="77777777" w:rsidR="00904288" w:rsidRDefault="00904288" w:rsidP="00904288">
      <w:pPr>
        <w:rPr>
          <w:rFonts w:ascii="Times New Roman" w:hAnsi="Times New Roman" w:cs="Times New Roman"/>
          <w:sz w:val="24"/>
          <w:szCs w:val="24"/>
        </w:rPr>
      </w:pPr>
    </w:p>
    <w:p w14:paraId="112D537B" w14:textId="77777777" w:rsidR="00904288" w:rsidRDefault="00904288" w:rsidP="00904288">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sidRPr="006C42C4">
        <w:rPr>
          <w:rFonts w:ascii="Times New Roman" w:hAnsi="Times New Roman" w:cs="Times New Roman"/>
          <w:sz w:val="24"/>
          <w:szCs w:val="24"/>
          <w:u w:val="single"/>
        </w:rPr>
        <w:t xml:space="preserve">Select Region of Interest: </w:t>
      </w:r>
    </w:p>
    <w:p w14:paraId="12E85F0B" w14:textId="77777777" w:rsidR="00904288" w:rsidRDefault="00904288" w:rsidP="00904288">
      <w:pPr>
        <w:rPr>
          <w:rFonts w:ascii="Times New Roman" w:hAnsi="Times New Roman" w:cs="Times New Roman"/>
          <w:sz w:val="24"/>
          <w:szCs w:val="24"/>
          <w:u w:val="single"/>
        </w:rPr>
      </w:pPr>
    </w:p>
    <w:p w14:paraId="7792D5CD"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C42C4">
        <w:rPr>
          <w:rFonts w:ascii="Times New Roman" w:hAnsi="Times New Roman" w:cs="Times New Roman"/>
          <w:sz w:val="24"/>
          <w:szCs w:val="24"/>
        </w:rPr>
        <w:t>Many non-lane edges are detected even after applying</w:t>
      </w:r>
      <w:r>
        <w:rPr>
          <w:rFonts w:ascii="Times New Roman" w:hAnsi="Times New Roman" w:cs="Times New Roman"/>
          <w:sz w:val="24"/>
          <w:szCs w:val="24"/>
        </w:rPr>
        <w:t xml:space="preserve"> </w:t>
      </w:r>
      <w:r w:rsidRPr="006C42C4">
        <w:rPr>
          <w:rFonts w:ascii="Times New Roman" w:hAnsi="Times New Roman" w:cs="Times New Roman"/>
          <w:sz w:val="24"/>
          <w:szCs w:val="24"/>
        </w:rPr>
        <w:t>canny edge detection.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C42C4">
        <w:rPr>
          <w:rFonts w:ascii="Times New Roman" w:hAnsi="Times New Roman" w:cs="Times New Roman"/>
          <w:sz w:val="24"/>
          <w:szCs w:val="24"/>
        </w:rPr>
        <w:t>Regions of interest are polygons that</w:t>
      </w:r>
      <w:r>
        <w:rPr>
          <w:rFonts w:ascii="Times New Roman" w:hAnsi="Times New Roman" w:cs="Times New Roman"/>
          <w:sz w:val="24"/>
          <w:szCs w:val="24"/>
        </w:rPr>
        <w:t xml:space="preserve"> </w:t>
      </w:r>
      <w:r w:rsidRPr="006C42C4">
        <w:rPr>
          <w:rFonts w:ascii="Times New Roman" w:hAnsi="Times New Roman" w:cs="Times New Roman"/>
          <w:sz w:val="24"/>
          <w:szCs w:val="24"/>
        </w:rPr>
        <w:t>define the regions in the image that the edges</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6C42C4">
        <w:rPr>
          <w:rFonts w:ascii="Times New Roman" w:hAnsi="Times New Roman" w:cs="Times New Roman"/>
          <w:sz w:val="24"/>
          <w:szCs w:val="24"/>
        </w:rPr>
        <w:t>are interested</w:t>
      </w:r>
      <w:r>
        <w:rPr>
          <w:rFonts w:ascii="Times New Roman" w:hAnsi="Times New Roman" w:cs="Times New Roman"/>
          <w:sz w:val="24"/>
          <w:szCs w:val="24"/>
        </w:rPr>
        <w:t xml:space="preserve"> </w:t>
      </w:r>
      <w:r w:rsidRPr="006C42C4">
        <w:rPr>
          <w:rFonts w:ascii="Times New Roman" w:hAnsi="Times New Roman" w:cs="Times New Roman"/>
          <w:sz w:val="24"/>
          <w:szCs w:val="24"/>
        </w:rPr>
        <w:t>in.</w:t>
      </w:r>
      <w:r>
        <w:rPr>
          <w:rFonts w:ascii="Times New Roman" w:hAnsi="Times New Roman" w:cs="Times New Roman"/>
          <w:sz w:val="24"/>
          <w:szCs w:val="24"/>
        </w:rPr>
        <w:t xml:space="preserve"> </w:t>
      </w:r>
      <w:r w:rsidRPr="006C42C4">
        <w:rPr>
          <w:rFonts w:ascii="Times New Roman" w:hAnsi="Times New Roman" w:cs="Times New Roman"/>
          <w:sz w:val="24"/>
          <w:szCs w:val="24"/>
        </w:rPr>
        <w:t>Note that the image's co-ordinate origin is in the top-left</w:t>
      </w:r>
      <w:r>
        <w:rPr>
          <w:rFonts w:ascii="Times New Roman" w:hAnsi="Times New Roman" w:cs="Times New Roman"/>
          <w:sz w:val="24"/>
          <w:szCs w:val="24"/>
        </w:rPr>
        <w:t xml:space="preserve"> </w:t>
      </w:r>
      <w:r w:rsidRPr="006C42C4">
        <w:rPr>
          <w:rFonts w:ascii="Times New Roman" w:hAnsi="Times New Roman" w:cs="Times New Roman"/>
          <w:sz w:val="24"/>
          <w:szCs w:val="24"/>
        </w:rPr>
        <w:t xml:space="preserve">corner,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C42C4">
        <w:rPr>
          <w:rFonts w:ascii="Times New Roman" w:hAnsi="Times New Roman" w:cs="Times New Roman"/>
          <w:sz w:val="24"/>
          <w:szCs w:val="24"/>
        </w:rPr>
        <w:t>with rows</w:t>
      </w:r>
      <w:r>
        <w:rPr>
          <w:rFonts w:ascii="Times New Roman" w:hAnsi="Times New Roman" w:cs="Times New Roman"/>
          <w:sz w:val="24"/>
          <w:szCs w:val="24"/>
        </w:rPr>
        <w:t xml:space="preserve"> </w:t>
      </w:r>
      <w:r w:rsidRPr="006C42C4">
        <w:rPr>
          <w:rFonts w:ascii="Times New Roman" w:hAnsi="Times New Roman" w:cs="Times New Roman"/>
          <w:sz w:val="24"/>
          <w:szCs w:val="24"/>
        </w:rPr>
        <w:t>increasing top-down and columns</w:t>
      </w:r>
      <w:r>
        <w:rPr>
          <w:rFonts w:ascii="Times New Roman" w:hAnsi="Times New Roman" w:cs="Times New Roman"/>
          <w:sz w:val="24"/>
          <w:szCs w:val="24"/>
        </w:rPr>
        <w:t xml:space="preserve"> </w:t>
      </w:r>
      <w:r w:rsidRPr="006C42C4">
        <w:rPr>
          <w:rFonts w:ascii="Times New Roman" w:hAnsi="Times New Roman" w:cs="Times New Roman"/>
          <w:sz w:val="24"/>
          <w:szCs w:val="24"/>
        </w:rPr>
        <w:t>increasing left-right.</w:t>
      </w:r>
      <w:r>
        <w:rPr>
          <w:rFonts w:ascii="Times New Roman" w:hAnsi="Times New Roman" w:cs="Times New Roman"/>
          <w:sz w:val="24"/>
          <w:szCs w:val="24"/>
        </w:rPr>
        <w:t xml:space="preserve"> </w:t>
      </w:r>
      <w:r w:rsidRPr="006C42C4">
        <w:rPr>
          <w:rFonts w:ascii="Times New Roman" w:hAnsi="Times New Roman" w:cs="Times New Roman"/>
          <w:sz w:val="24"/>
          <w:szCs w:val="24"/>
        </w:rPr>
        <w:t xml:space="preserve">The assumption is </w:t>
      </w:r>
      <w:r>
        <w:rPr>
          <w:rFonts w:ascii="Times New Roman" w:hAnsi="Times New Roman" w:cs="Times New Roman"/>
          <w:sz w:val="24"/>
          <w:szCs w:val="24"/>
        </w:rPr>
        <w:tab/>
      </w:r>
      <w:r>
        <w:rPr>
          <w:rFonts w:ascii="Times New Roman" w:hAnsi="Times New Roman" w:cs="Times New Roman"/>
          <w:sz w:val="24"/>
          <w:szCs w:val="24"/>
        </w:rPr>
        <w:tab/>
      </w:r>
      <w:r w:rsidRPr="006C42C4">
        <w:rPr>
          <w:rFonts w:ascii="Times New Roman" w:hAnsi="Times New Roman" w:cs="Times New Roman"/>
          <w:sz w:val="24"/>
          <w:szCs w:val="24"/>
        </w:rPr>
        <w:t>that the camera will</w:t>
      </w:r>
      <w:r>
        <w:rPr>
          <w:rFonts w:ascii="Times New Roman" w:hAnsi="Times New Roman" w:cs="Times New Roman"/>
          <w:sz w:val="24"/>
          <w:szCs w:val="24"/>
        </w:rPr>
        <w:t xml:space="preserve"> </w:t>
      </w:r>
      <w:r w:rsidRPr="006C42C4">
        <w:rPr>
          <w:rFonts w:ascii="Times New Roman" w:hAnsi="Times New Roman" w:cs="Times New Roman"/>
          <w:sz w:val="24"/>
          <w:szCs w:val="24"/>
        </w:rPr>
        <w:t>remain in the same</w:t>
      </w:r>
      <w:r>
        <w:rPr>
          <w:rFonts w:ascii="Times New Roman" w:hAnsi="Times New Roman" w:cs="Times New Roman"/>
          <w:sz w:val="24"/>
          <w:szCs w:val="24"/>
        </w:rPr>
        <w:t xml:space="preserve"> </w:t>
      </w:r>
      <w:r w:rsidRPr="006C42C4">
        <w:rPr>
          <w:rFonts w:ascii="Times New Roman" w:hAnsi="Times New Roman" w:cs="Times New Roman"/>
          <w:sz w:val="24"/>
          <w:szCs w:val="24"/>
        </w:rPr>
        <w:t xml:space="preserve">position and that the lanes will be flat,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C42C4">
        <w:rPr>
          <w:rFonts w:ascii="Times New Roman" w:hAnsi="Times New Roman" w:cs="Times New Roman"/>
          <w:sz w:val="24"/>
          <w:szCs w:val="24"/>
        </w:rPr>
        <w:t>allowing us to "guess"</w:t>
      </w:r>
      <w:r>
        <w:rPr>
          <w:rFonts w:ascii="Times New Roman" w:hAnsi="Times New Roman" w:cs="Times New Roman"/>
          <w:sz w:val="24"/>
          <w:szCs w:val="24"/>
        </w:rPr>
        <w:t xml:space="preserve"> </w:t>
      </w:r>
      <w:r w:rsidRPr="006C42C4">
        <w:rPr>
          <w:rFonts w:ascii="Times New Roman" w:hAnsi="Times New Roman" w:cs="Times New Roman"/>
          <w:sz w:val="24"/>
          <w:szCs w:val="24"/>
        </w:rPr>
        <w:t>the region of</w:t>
      </w:r>
      <w:r>
        <w:rPr>
          <w:rFonts w:ascii="Times New Roman" w:hAnsi="Times New Roman" w:cs="Times New Roman"/>
          <w:sz w:val="24"/>
          <w:szCs w:val="24"/>
        </w:rPr>
        <w:t xml:space="preserve"> </w:t>
      </w:r>
      <w:r w:rsidRPr="006C42C4">
        <w:rPr>
          <w:rFonts w:ascii="Times New Roman" w:hAnsi="Times New Roman" w:cs="Times New Roman"/>
          <w:sz w:val="24"/>
          <w:szCs w:val="24"/>
        </w:rPr>
        <w:t>interest.</w:t>
      </w:r>
    </w:p>
    <w:p w14:paraId="6B93B98E" w14:textId="77777777" w:rsidR="001F2F8A" w:rsidRDefault="001F2F8A" w:rsidP="00904288">
      <w:pPr>
        <w:rPr>
          <w:rFonts w:ascii="Times New Roman" w:hAnsi="Times New Roman" w:cs="Times New Roman"/>
          <w:sz w:val="24"/>
          <w:szCs w:val="24"/>
        </w:rPr>
      </w:pPr>
    </w:p>
    <w:p w14:paraId="1AB18372" w14:textId="77777777" w:rsidR="001F2F8A" w:rsidRDefault="001F2F8A" w:rsidP="00904288">
      <w:pPr>
        <w:rPr>
          <w:rFonts w:ascii="Times New Roman" w:hAnsi="Times New Roman" w:cs="Times New Roman"/>
          <w:sz w:val="24"/>
          <w:szCs w:val="24"/>
        </w:rPr>
      </w:pPr>
    </w:p>
    <w:p w14:paraId="22908AF0" w14:textId="77777777" w:rsidR="001F2F8A" w:rsidRDefault="001F2F8A" w:rsidP="00904288">
      <w:pPr>
        <w:rPr>
          <w:rFonts w:ascii="Times New Roman" w:hAnsi="Times New Roman" w:cs="Times New Roman"/>
          <w:sz w:val="24"/>
          <w:szCs w:val="24"/>
        </w:rPr>
      </w:pPr>
    </w:p>
    <w:p w14:paraId="09A70B4C" w14:textId="77777777" w:rsidR="001F2F8A" w:rsidRDefault="001F2F8A" w:rsidP="00904288">
      <w:pPr>
        <w:rPr>
          <w:rFonts w:ascii="Times New Roman" w:hAnsi="Times New Roman" w:cs="Times New Roman"/>
          <w:sz w:val="24"/>
          <w:szCs w:val="24"/>
        </w:rPr>
      </w:pPr>
    </w:p>
    <w:p w14:paraId="57210B23" w14:textId="77777777" w:rsidR="00904288" w:rsidRDefault="00904288" w:rsidP="00904288">
      <w:pPr>
        <w:rPr>
          <w:rFonts w:ascii="Times New Roman" w:hAnsi="Times New Roman" w:cs="Times New Roman"/>
          <w:sz w:val="24"/>
          <w:szCs w:val="24"/>
        </w:rPr>
      </w:pPr>
    </w:p>
    <w:p w14:paraId="29B52CAF"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7510663" wp14:editId="08B99028">
            <wp:extent cx="4793673" cy="2805456"/>
            <wp:effectExtent l="0" t="0" r="0" b="1270"/>
            <wp:docPr id="1635581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2319" name="Picture 11813023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9627" cy="2961103"/>
                    </a:xfrm>
                    <a:prstGeom prst="rect">
                      <a:avLst/>
                    </a:prstGeom>
                  </pic:spPr>
                </pic:pic>
              </a:graphicData>
            </a:graphic>
          </wp:inline>
        </w:drawing>
      </w:r>
    </w:p>
    <w:p w14:paraId="26800FCA" w14:textId="77777777" w:rsidR="00904288" w:rsidRDefault="00904288" w:rsidP="00904288">
      <w:pPr>
        <w:rPr>
          <w:rFonts w:ascii="Times New Roman" w:hAnsi="Times New Roman" w:cs="Times New Roman"/>
          <w:sz w:val="24"/>
          <w:szCs w:val="24"/>
        </w:rPr>
      </w:pPr>
    </w:p>
    <w:p w14:paraId="75575C7C" w14:textId="77777777" w:rsidR="0027009F"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9EA8689" w14:textId="25E83ABC" w:rsidR="00904288" w:rsidRDefault="0027009F"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04288">
        <w:rPr>
          <w:rFonts w:ascii="Times New Roman" w:hAnsi="Times New Roman" w:cs="Times New Roman"/>
          <w:sz w:val="24"/>
          <w:szCs w:val="24"/>
        </w:rPr>
        <w:t xml:space="preserve">Figure 4 – Selecting Region </w:t>
      </w:r>
      <w:proofErr w:type="gramStart"/>
      <w:r w:rsidR="00904288">
        <w:rPr>
          <w:rFonts w:ascii="Times New Roman" w:hAnsi="Times New Roman" w:cs="Times New Roman"/>
          <w:sz w:val="24"/>
          <w:szCs w:val="24"/>
        </w:rPr>
        <w:t>Of</w:t>
      </w:r>
      <w:proofErr w:type="gramEnd"/>
      <w:r w:rsidR="00904288">
        <w:rPr>
          <w:rFonts w:ascii="Times New Roman" w:hAnsi="Times New Roman" w:cs="Times New Roman"/>
          <w:sz w:val="24"/>
          <w:szCs w:val="24"/>
        </w:rPr>
        <w:t xml:space="preserve"> Interest.</w:t>
      </w:r>
    </w:p>
    <w:p w14:paraId="7EA7EB05" w14:textId="77777777" w:rsidR="001F2F8A" w:rsidRDefault="001F2F8A" w:rsidP="00904288">
      <w:pPr>
        <w:rPr>
          <w:rFonts w:ascii="Times New Roman" w:hAnsi="Times New Roman" w:cs="Times New Roman"/>
          <w:sz w:val="24"/>
          <w:szCs w:val="24"/>
        </w:rPr>
      </w:pPr>
    </w:p>
    <w:p w14:paraId="23CCB3FE" w14:textId="0A5A5F78" w:rsidR="0027009F" w:rsidRDefault="0027009F" w:rsidP="00904288">
      <w:pPr>
        <w:rPr>
          <w:rFonts w:ascii="Times New Roman" w:hAnsi="Times New Roman" w:cs="Times New Roman"/>
          <w:sz w:val="24"/>
          <w:szCs w:val="24"/>
        </w:rPr>
      </w:pPr>
    </w:p>
    <w:p w14:paraId="5283A347" w14:textId="77777777" w:rsidR="0027009F" w:rsidRDefault="0027009F" w:rsidP="00904288">
      <w:pPr>
        <w:rPr>
          <w:rFonts w:ascii="Times New Roman" w:hAnsi="Times New Roman" w:cs="Times New Roman"/>
          <w:sz w:val="24"/>
          <w:szCs w:val="24"/>
        </w:rPr>
      </w:pPr>
    </w:p>
    <w:p w14:paraId="0834D6C4" w14:textId="77777777" w:rsidR="0027009F" w:rsidRDefault="0027009F" w:rsidP="00904288">
      <w:pPr>
        <w:rPr>
          <w:rFonts w:ascii="Times New Roman" w:hAnsi="Times New Roman" w:cs="Times New Roman"/>
          <w:sz w:val="24"/>
          <w:szCs w:val="24"/>
        </w:rPr>
      </w:pPr>
    </w:p>
    <w:p w14:paraId="5C546A5E" w14:textId="5367CDF9" w:rsidR="00904288" w:rsidRDefault="0027009F" w:rsidP="00904288">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sidR="00904288" w:rsidRPr="00385374">
        <w:rPr>
          <w:rFonts w:ascii="Times New Roman" w:hAnsi="Times New Roman" w:cs="Times New Roman"/>
          <w:sz w:val="24"/>
          <w:szCs w:val="24"/>
          <w:u w:val="single"/>
        </w:rPr>
        <w:t>Hough Transformation Line Detection:</w:t>
      </w:r>
    </w:p>
    <w:p w14:paraId="2D8187B8" w14:textId="77777777" w:rsidR="00904288" w:rsidRDefault="00904288" w:rsidP="00904288">
      <w:pPr>
        <w:rPr>
          <w:rFonts w:ascii="Times New Roman" w:hAnsi="Times New Roman" w:cs="Times New Roman"/>
          <w:sz w:val="24"/>
          <w:szCs w:val="24"/>
        </w:rPr>
      </w:pPr>
    </w:p>
    <w:p w14:paraId="7F6977A9" w14:textId="77777777" w:rsidR="0027009F"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D406313" w14:textId="54D53A51" w:rsidR="00904288" w:rsidRDefault="0027009F"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04288" w:rsidRPr="00A378F5">
        <w:rPr>
          <w:rFonts w:ascii="Times New Roman" w:hAnsi="Times New Roman" w:cs="Times New Roman"/>
          <w:sz w:val="24"/>
          <w:szCs w:val="24"/>
        </w:rPr>
        <w:t>The Hough transform is a technique for finding a line by</w:t>
      </w:r>
      <w:r w:rsidR="00904288">
        <w:rPr>
          <w:rFonts w:ascii="Times New Roman" w:hAnsi="Times New Roman" w:cs="Times New Roman"/>
          <w:sz w:val="24"/>
          <w:szCs w:val="24"/>
        </w:rPr>
        <w:t xml:space="preserve"> i</w:t>
      </w:r>
      <w:r w:rsidR="00904288" w:rsidRPr="00A378F5">
        <w:rPr>
          <w:rFonts w:ascii="Times New Roman" w:hAnsi="Times New Roman" w:cs="Times New Roman"/>
          <w:sz w:val="24"/>
          <w:szCs w:val="24"/>
        </w:rPr>
        <w:t xml:space="preserve">dentifying every point on </w:t>
      </w:r>
      <w:r w:rsidR="00904288">
        <w:rPr>
          <w:rFonts w:ascii="Times New Roman" w:hAnsi="Times New Roman" w:cs="Times New Roman"/>
          <w:sz w:val="24"/>
          <w:szCs w:val="24"/>
        </w:rPr>
        <w:tab/>
      </w:r>
      <w:r w:rsidR="00904288">
        <w:rPr>
          <w:rFonts w:ascii="Times New Roman" w:hAnsi="Times New Roman" w:cs="Times New Roman"/>
          <w:sz w:val="24"/>
          <w:szCs w:val="24"/>
        </w:rPr>
        <w:tab/>
      </w:r>
      <w:r w:rsidR="00904288" w:rsidRPr="00A378F5">
        <w:rPr>
          <w:rFonts w:ascii="Times New Roman" w:hAnsi="Times New Roman" w:cs="Times New Roman"/>
          <w:sz w:val="24"/>
          <w:szCs w:val="24"/>
        </w:rPr>
        <w:t>the line.</w:t>
      </w:r>
      <w:r w:rsidR="00904288">
        <w:rPr>
          <w:rFonts w:ascii="Times New Roman" w:hAnsi="Times New Roman" w:cs="Times New Roman"/>
          <w:sz w:val="24"/>
          <w:szCs w:val="24"/>
        </w:rPr>
        <w:t xml:space="preserve"> </w:t>
      </w:r>
      <w:r w:rsidR="00904288" w:rsidRPr="00A378F5">
        <w:rPr>
          <w:rFonts w:ascii="Times New Roman" w:hAnsi="Times New Roman" w:cs="Times New Roman"/>
          <w:sz w:val="24"/>
          <w:szCs w:val="24"/>
        </w:rPr>
        <w:t>This is done by</w:t>
      </w:r>
      <w:r w:rsidR="00904288">
        <w:rPr>
          <w:rFonts w:ascii="Times New Roman" w:hAnsi="Times New Roman" w:cs="Times New Roman"/>
          <w:sz w:val="24"/>
          <w:szCs w:val="24"/>
        </w:rPr>
        <w:t xml:space="preserve"> </w:t>
      </w:r>
      <w:r w:rsidR="00904288" w:rsidRPr="00A378F5">
        <w:rPr>
          <w:rFonts w:ascii="Times New Roman" w:hAnsi="Times New Roman" w:cs="Times New Roman"/>
          <w:sz w:val="24"/>
          <w:szCs w:val="24"/>
        </w:rPr>
        <w:t>representing the line as a point. Points are also represented</w:t>
      </w:r>
      <w:r w:rsidR="00904288">
        <w:rPr>
          <w:rFonts w:ascii="Times New Roman" w:hAnsi="Times New Roman" w:cs="Times New Roman"/>
          <w:sz w:val="24"/>
          <w:szCs w:val="24"/>
        </w:rPr>
        <w:t xml:space="preserve"> </w:t>
      </w:r>
      <w:r w:rsidR="00904288">
        <w:rPr>
          <w:rFonts w:ascii="Times New Roman" w:hAnsi="Times New Roman" w:cs="Times New Roman"/>
          <w:sz w:val="24"/>
          <w:szCs w:val="24"/>
        </w:rPr>
        <w:tab/>
      </w:r>
      <w:r w:rsidR="00904288">
        <w:rPr>
          <w:rFonts w:ascii="Times New Roman" w:hAnsi="Times New Roman" w:cs="Times New Roman"/>
          <w:sz w:val="24"/>
          <w:szCs w:val="24"/>
        </w:rPr>
        <w:tab/>
      </w:r>
      <w:r w:rsidR="00904288" w:rsidRPr="00A378F5">
        <w:rPr>
          <w:rFonts w:ascii="Times New Roman" w:hAnsi="Times New Roman" w:cs="Times New Roman"/>
          <w:sz w:val="24"/>
          <w:szCs w:val="24"/>
        </w:rPr>
        <w:t>as lines / signs</w:t>
      </w:r>
      <w:r w:rsidR="00904288">
        <w:rPr>
          <w:rFonts w:ascii="Times New Roman" w:hAnsi="Times New Roman" w:cs="Times New Roman"/>
          <w:sz w:val="24"/>
          <w:szCs w:val="24"/>
        </w:rPr>
        <w:t xml:space="preserve"> </w:t>
      </w:r>
      <w:r w:rsidR="00904288" w:rsidRPr="00A378F5">
        <w:rPr>
          <w:rFonts w:ascii="Times New Roman" w:hAnsi="Times New Roman" w:cs="Times New Roman"/>
          <w:sz w:val="24"/>
          <w:szCs w:val="24"/>
        </w:rPr>
        <w:t>(depending on the Cartesian / polar</w:t>
      </w:r>
      <w:r w:rsidR="00904288">
        <w:rPr>
          <w:rFonts w:ascii="Times New Roman" w:hAnsi="Times New Roman" w:cs="Times New Roman"/>
          <w:sz w:val="24"/>
          <w:szCs w:val="24"/>
        </w:rPr>
        <w:t xml:space="preserve"> </w:t>
      </w:r>
      <w:r w:rsidR="00904288" w:rsidRPr="00A378F5">
        <w:rPr>
          <w:rFonts w:ascii="Times New Roman" w:hAnsi="Times New Roman" w:cs="Times New Roman"/>
          <w:sz w:val="24"/>
          <w:szCs w:val="24"/>
        </w:rPr>
        <w:t>system). If</w:t>
      </w:r>
      <w:r w:rsidR="00904288">
        <w:rPr>
          <w:rFonts w:ascii="Times New Roman" w:hAnsi="Times New Roman" w:cs="Times New Roman"/>
          <w:sz w:val="24"/>
          <w:szCs w:val="24"/>
        </w:rPr>
        <w:t xml:space="preserve"> </w:t>
      </w:r>
      <w:r w:rsidR="00904288" w:rsidRPr="00A378F5">
        <w:rPr>
          <w:rFonts w:ascii="Times New Roman" w:hAnsi="Times New Roman" w:cs="Times New Roman"/>
          <w:sz w:val="24"/>
          <w:szCs w:val="24"/>
        </w:rPr>
        <w:t>multiple</w:t>
      </w:r>
      <w:r w:rsidR="00904288">
        <w:rPr>
          <w:rFonts w:ascii="Times New Roman" w:hAnsi="Times New Roman" w:cs="Times New Roman"/>
          <w:sz w:val="24"/>
          <w:szCs w:val="24"/>
        </w:rPr>
        <w:t xml:space="preserve"> l</w:t>
      </w:r>
      <w:r w:rsidR="00904288" w:rsidRPr="00A378F5">
        <w:rPr>
          <w:rFonts w:ascii="Times New Roman" w:hAnsi="Times New Roman" w:cs="Times New Roman"/>
          <w:sz w:val="24"/>
          <w:szCs w:val="24"/>
        </w:rPr>
        <w:t>ines</w:t>
      </w:r>
      <w:r w:rsidR="00904288">
        <w:rPr>
          <w:rFonts w:ascii="Times New Roman" w:hAnsi="Times New Roman" w:cs="Times New Roman"/>
          <w:sz w:val="24"/>
          <w:szCs w:val="24"/>
        </w:rPr>
        <w:t xml:space="preserve"> </w:t>
      </w:r>
      <w:r w:rsidR="00904288">
        <w:rPr>
          <w:rFonts w:ascii="Times New Roman" w:hAnsi="Times New Roman" w:cs="Times New Roman"/>
          <w:sz w:val="24"/>
          <w:szCs w:val="24"/>
        </w:rPr>
        <w:tab/>
      </w:r>
      <w:r w:rsidR="00904288">
        <w:rPr>
          <w:rFonts w:ascii="Times New Roman" w:hAnsi="Times New Roman" w:cs="Times New Roman"/>
          <w:sz w:val="24"/>
          <w:szCs w:val="24"/>
        </w:rPr>
        <w:tab/>
      </w:r>
      <w:r w:rsidR="00904288">
        <w:rPr>
          <w:rFonts w:ascii="Times New Roman" w:hAnsi="Times New Roman" w:cs="Times New Roman"/>
          <w:sz w:val="24"/>
          <w:szCs w:val="24"/>
        </w:rPr>
        <w:tab/>
      </w:r>
      <w:r w:rsidR="00904288" w:rsidRPr="00A378F5">
        <w:rPr>
          <w:rFonts w:ascii="Times New Roman" w:hAnsi="Times New Roman" w:cs="Times New Roman"/>
          <w:sz w:val="24"/>
          <w:szCs w:val="24"/>
        </w:rPr>
        <w:t>sinewaves pass through a point,</w:t>
      </w:r>
      <w:r w:rsidR="00904288">
        <w:rPr>
          <w:rFonts w:ascii="Times New Roman" w:hAnsi="Times New Roman" w:cs="Times New Roman"/>
          <w:sz w:val="24"/>
          <w:szCs w:val="24"/>
        </w:rPr>
        <w:t xml:space="preserve"> </w:t>
      </w:r>
      <w:r w:rsidR="00904288" w:rsidRPr="00A378F5">
        <w:rPr>
          <w:rFonts w:ascii="Times New Roman" w:hAnsi="Times New Roman" w:cs="Times New Roman"/>
          <w:sz w:val="24"/>
          <w:szCs w:val="24"/>
        </w:rPr>
        <w:t xml:space="preserve">we can conclude that these points are on the </w:t>
      </w:r>
      <w:r w:rsidR="00904288">
        <w:rPr>
          <w:rFonts w:ascii="Times New Roman" w:hAnsi="Times New Roman" w:cs="Times New Roman"/>
          <w:sz w:val="24"/>
          <w:szCs w:val="24"/>
        </w:rPr>
        <w:t xml:space="preserve">same </w:t>
      </w:r>
      <w:r w:rsidR="00904288">
        <w:rPr>
          <w:rFonts w:ascii="Times New Roman" w:hAnsi="Times New Roman" w:cs="Times New Roman"/>
          <w:sz w:val="24"/>
          <w:szCs w:val="24"/>
        </w:rPr>
        <w:tab/>
      </w:r>
      <w:r w:rsidR="00904288">
        <w:rPr>
          <w:rFonts w:ascii="Times New Roman" w:hAnsi="Times New Roman" w:cs="Times New Roman"/>
          <w:sz w:val="24"/>
          <w:szCs w:val="24"/>
        </w:rPr>
        <w:tab/>
      </w:r>
      <w:r w:rsidR="00904288" w:rsidRPr="00A378F5">
        <w:rPr>
          <w:rFonts w:ascii="Times New Roman" w:hAnsi="Times New Roman" w:cs="Times New Roman"/>
          <w:sz w:val="24"/>
          <w:szCs w:val="24"/>
        </w:rPr>
        <w:t>line.</w:t>
      </w:r>
    </w:p>
    <w:p w14:paraId="0A25C9D0" w14:textId="77777777" w:rsidR="00904288" w:rsidRDefault="00904288" w:rsidP="00904288">
      <w:pPr>
        <w:rPr>
          <w:rFonts w:ascii="Times New Roman" w:hAnsi="Times New Roman" w:cs="Times New Roman"/>
          <w:sz w:val="24"/>
          <w:szCs w:val="24"/>
        </w:rPr>
      </w:pPr>
    </w:p>
    <w:p w14:paraId="66BBF857"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ADE1264" wp14:editId="41D4E674">
            <wp:extent cx="4858327" cy="2795712"/>
            <wp:effectExtent l="0" t="0" r="0" b="0"/>
            <wp:docPr id="1581409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3481" name="Picture 8415234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1900" cy="2889840"/>
                    </a:xfrm>
                    <a:prstGeom prst="rect">
                      <a:avLst/>
                    </a:prstGeom>
                  </pic:spPr>
                </pic:pic>
              </a:graphicData>
            </a:graphic>
          </wp:inline>
        </w:drawing>
      </w:r>
    </w:p>
    <w:p w14:paraId="54332242" w14:textId="77777777" w:rsidR="00904288" w:rsidRDefault="00904288" w:rsidP="00904288">
      <w:pPr>
        <w:rPr>
          <w:rFonts w:ascii="Times New Roman" w:hAnsi="Times New Roman" w:cs="Times New Roman"/>
          <w:sz w:val="24"/>
          <w:szCs w:val="24"/>
        </w:rPr>
      </w:pPr>
    </w:p>
    <w:p w14:paraId="48B61318" w14:textId="77777777" w:rsidR="00904288" w:rsidRDefault="00904288" w:rsidP="009042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Figure 5 - </w:t>
      </w:r>
      <w:r w:rsidRPr="0055465F">
        <w:rPr>
          <w:rFonts w:ascii="Times New Roman" w:hAnsi="Times New Roman" w:cs="Times New Roman"/>
          <w:sz w:val="24"/>
          <w:szCs w:val="24"/>
        </w:rPr>
        <w:t>Hough Transformation</w:t>
      </w:r>
      <w:r>
        <w:rPr>
          <w:rFonts w:ascii="Times New Roman" w:hAnsi="Times New Roman" w:cs="Times New Roman"/>
          <w:sz w:val="24"/>
          <w:szCs w:val="24"/>
        </w:rPr>
        <w:t xml:space="preserve"> and</w:t>
      </w:r>
      <w:r w:rsidRPr="0055465F">
        <w:rPr>
          <w:rFonts w:ascii="Times New Roman" w:hAnsi="Times New Roman" w:cs="Times New Roman"/>
          <w:sz w:val="24"/>
          <w:szCs w:val="24"/>
        </w:rPr>
        <w:t xml:space="preserve"> Line Detection</w:t>
      </w:r>
    </w:p>
    <w:p w14:paraId="72971844" w14:textId="77777777" w:rsidR="00904288" w:rsidRDefault="00904288"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0AE23810" w14:textId="77777777" w:rsidR="00904288" w:rsidRDefault="00904288"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03A4BC8B" w14:textId="2B3A1191" w:rsidR="00904288" w:rsidRPr="00423904" w:rsidRDefault="00904288"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0361C3E6" w14:textId="3EE6F56A" w:rsidR="00897E40" w:rsidRDefault="00C76A13" w:rsidP="00C76A13">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23904" w:rsidRPr="00423904">
        <w:rPr>
          <w:rFonts w:ascii="Times New Roman" w:hAnsi="Times New Roman"/>
          <w:sz w:val="24"/>
          <w:szCs w:val="24"/>
        </w:rPr>
        <w:t>4.3 Results</w:t>
      </w:r>
      <w:r w:rsidR="00897E40" w:rsidRPr="00423904">
        <w:rPr>
          <w:rFonts w:ascii="Times New Roman" w:hAnsi="Times New Roman"/>
          <w:sz w:val="24"/>
          <w:szCs w:val="24"/>
        </w:rPr>
        <w:t xml:space="preserve"> and Discussion </w:t>
      </w:r>
    </w:p>
    <w:p w14:paraId="67EC450C" w14:textId="77777777" w:rsidR="00C76A13" w:rsidRDefault="00C76A13" w:rsidP="00C76A13">
      <w:pPr>
        <w:rPr>
          <w:rFonts w:ascii="Times New Roman" w:hAnsi="Times New Roman"/>
          <w:sz w:val="24"/>
          <w:szCs w:val="24"/>
        </w:rPr>
      </w:pPr>
    </w:p>
    <w:p w14:paraId="2229E6E9" w14:textId="77777777" w:rsidR="00C76A13" w:rsidRDefault="00C76A13" w:rsidP="00C76A13">
      <w:pPr>
        <w:rPr>
          <w:rFonts w:ascii="Times New Roman" w:hAnsi="Times New Roman"/>
          <w:sz w:val="24"/>
          <w:szCs w:val="24"/>
        </w:rPr>
      </w:pPr>
    </w:p>
    <w:p w14:paraId="5A6A4288"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15E9C2D8" w14:textId="2784A3A9"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noProof/>
          <w:sz w:val="24"/>
          <w:szCs w:val="24"/>
        </w:rPr>
        <w:drawing>
          <wp:inline distT="0" distB="0" distL="0" distR="0" wp14:anchorId="2687527A" wp14:editId="141A0704">
            <wp:extent cx="4241820" cy="2327564"/>
            <wp:effectExtent l="0" t="0" r="0" b="0"/>
            <wp:docPr id="11054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60" name="Picture 110542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378" cy="2370121"/>
                    </a:xfrm>
                    <a:prstGeom prst="rect">
                      <a:avLst/>
                    </a:prstGeom>
                  </pic:spPr>
                </pic:pic>
              </a:graphicData>
            </a:graphic>
          </wp:inline>
        </w:drawing>
      </w:r>
    </w:p>
    <w:p w14:paraId="7ACB0450" w14:textId="77777777" w:rsidR="00A105D9" w:rsidRDefault="00A105D9"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2E31344E" w14:textId="6EF39C61" w:rsidR="00ED66C7" w:rsidRDefault="00A105D9"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ED66C7">
        <w:rPr>
          <w:rFonts w:ascii="Times New Roman" w:hAnsi="Times New Roman"/>
          <w:sz w:val="24"/>
          <w:szCs w:val="24"/>
        </w:rPr>
        <w:t>Figure 6 – Result Output</w:t>
      </w:r>
    </w:p>
    <w:p w14:paraId="31386466" w14:textId="77777777" w:rsidR="0027009F" w:rsidRDefault="0027009F"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224403D5" w14:textId="77777777" w:rsidR="00A105D9" w:rsidRDefault="0027009F"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74E75F0E" w14:textId="77777777" w:rsidR="00A105D9" w:rsidRDefault="00A105D9"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03071275" w14:textId="27506911" w:rsidR="0027009F" w:rsidRDefault="00A105D9"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ED66C7" w:rsidRPr="00ED66C7">
        <w:rPr>
          <w:rFonts w:ascii="Times New Roman" w:hAnsi="Times New Roman"/>
          <w:sz w:val="24"/>
          <w:szCs w:val="24"/>
        </w:rPr>
        <w:t xml:space="preserve">Here, Figure </w:t>
      </w:r>
      <w:r w:rsidR="00ED66C7">
        <w:rPr>
          <w:rFonts w:ascii="Times New Roman" w:hAnsi="Times New Roman"/>
          <w:sz w:val="24"/>
          <w:szCs w:val="24"/>
        </w:rPr>
        <w:t>6</w:t>
      </w:r>
      <w:r w:rsidR="00ED66C7" w:rsidRPr="00ED66C7">
        <w:rPr>
          <w:rFonts w:ascii="Times New Roman" w:hAnsi="Times New Roman"/>
          <w:sz w:val="24"/>
          <w:szCs w:val="24"/>
        </w:rPr>
        <w:t xml:space="preserve"> shows the output as a lane detected image on our test images</w:t>
      </w:r>
      <w:r w:rsidR="00ED66C7">
        <w:rPr>
          <w:rFonts w:ascii="Times New Roman" w:hAnsi="Times New Roman"/>
          <w:sz w:val="24"/>
          <w:szCs w:val="24"/>
        </w:rPr>
        <w:t>.</w:t>
      </w:r>
    </w:p>
    <w:p w14:paraId="54C58207"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21AB3361"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61E43FAF"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5337E690" w14:textId="6DCA22E4" w:rsidR="00ED66C7" w:rsidRPr="00A105D9"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sidRPr="00A105D9">
        <w:rPr>
          <w:rFonts w:ascii="Times New Roman" w:hAnsi="Times New Roman"/>
          <w:sz w:val="24"/>
          <w:szCs w:val="24"/>
          <w:u w:val="single"/>
        </w:rPr>
        <w:t>A</w:t>
      </w:r>
      <w:r w:rsidRPr="00A105D9">
        <w:rPr>
          <w:rFonts w:ascii="Times New Roman" w:hAnsi="Times New Roman"/>
          <w:sz w:val="24"/>
          <w:szCs w:val="24"/>
          <w:u w:val="single"/>
        </w:rPr>
        <w:t>pplications:</w:t>
      </w:r>
    </w:p>
    <w:p w14:paraId="46D1BAD0"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5EE00FAF" w14:textId="37C713C2"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ED66C7">
        <w:rPr>
          <w:rFonts w:ascii="Times New Roman" w:hAnsi="Times New Roman"/>
          <w:sz w:val="24"/>
          <w:szCs w:val="24"/>
        </w:rPr>
        <w:t xml:space="preserve">It can be used for lane detection in a driverless car that isn’t fully automated so that </w:t>
      </w:r>
      <w:r>
        <w:rPr>
          <w:rFonts w:ascii="Times New Roman" w:hAnsi="Times New Roman"/>
          <w:sz w:val="24"/>
          <w:szCs w:val="24"/>
        </w:rPr>
        <w:tab/>
      </w:r>
      <w:r w:rsidRPr="00ED66C7">
        <w:rPr>
          <w:rFonts w:ascii="Times New Roman" w:hAnsi="Times New Roman"/>
          <w:sz w:val="24"/>
          <w:szCs w:val="24"/>
        </w:rPr>
        <w:t>it can assist the driver.</w:t>
      </w:r>
    </w:p>
    <w:p w14:paraId="3C86896C"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54162B5F"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52654FD5" w14:textId="308EB533" w:rsidR="00ED66C7" w:rsidRPr="00A105D9"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sidRPr="00A105D9">
        <w:rPr>
          <w:rFonts w:ascii="Times New Roman" w:hAnsi="Times New Roman"/>
          <w:sz w:val="24"/>
          <w:szCs w:val="24"/>
          <w:u w:val="single"/>
        </w:rPr>
        <w:t>Advantages:</w:t>
      </w:r>
    </w:p>
    <w:p w14:paraId="4705853A" w14:textId="35F40C18"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6AA2EF1F" w14:textId="11EA2F02" w:rsidR="00ED66C7" w:rsidRDefault="00ED66C7" w:rsidP="00ED66C7">
      <w:pPr>
        <w:pStyle w:val="DefaultParagraphFont"/>
        <w:widowControl w:val="0"/>
        <w:numPr>
          <w:ilvl w:val="2"/>
          <w:numId w:val="33"/>
        </w:numPr>
        <w:overflowPunct w:val="0"/>
        <w:autoSpaceDE w:val="0"/>
        <w:autoSpaceDN w:val="0"/>
        <w:adjustRightInd w:val="0"/>
        <w:jc w:val="both"/>
        <w:rPr>
          <w:rFonts w:ascii="Times New Roman" w:hAnsi="Times New Roman"/>
          <w:sz w:val="24"/>
          <w:szCs w:val="24"/>
        </w:rPr>
      </w:pPr>
      <w:r w:rsidRPr="00ED66C7">
        <w:rPr>
          <w:rFonts w:ascii="Times New Roman" w:hAnsi="Times New Roman"/>
          <w:sz w:val="24"/>
          <w:szCs w:val="24"/>
        </w:rPr>
        <w:t xml:space="preserve">It assists vehicular drivers as well as autonomous cars to drive safely. </w:t>
      </w:r>
    </w:p>
    <w:p w14:paraId="0820C359"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613BA35F" w14:textId="6EBD7F23" w:rsidR="00ED66C7" w:rsidRDefault="00ED66C7" w:rsidP="00ED66C7">
      <w:pPr>
        <w:pStyle w:val="DefaultParagraphFont"/>
        <w:widowControl w:val="0"/>
        <w:numPr>
          <w:ilvl w:val="2"/>
          <w:numId w:val="33"/>
        </w:numPr>
        <w:overflowPunct w:val="0"/>
        <w:autoSpaceDE w:val="0"/>
        <w:autoSpaceDN w:val="0"/>
        <w:adjustRightInd w:val="0"/>
        <w:jc w:val="both"/>
        <w:rPr>
          <w:rFonts w:ascii="Times New Roman" w:hAnsi="Times New Roman"/>
          <w:sz w:val="24"/>
          <w:szCs w:val="24"/>
        </w:rPr>
      </w:pPr>
      <w:r w:rsidRPr="00ED66C7">
        <w:rPr>
          <w:rFonts w:ascii="Times New Roman" w:hAnsi="Times New Roman"/>
          <w:sz w:val="24"/>
          <w:szCs w:val="24"/>
        </w:rPr>
        <w:t xml:space="preserve">This does not involve complex and advanced machine learning, deep </w:t>
      </w:r>
      <w:r w:rsidRPr="00ED66C7">
        <w:rPr>
          <w:rFonts w:ascii="Times New Roman" w:hAnsi="Times New Roman"/>
          <w:sz w:val="24"/>
          <w:szCs w:val="24"/>
        </w:rPr>
        <w:t>learning,</w:t>
      </w:r>
      <w:r w:rsidRPr="00ED66C7">
        <w:rPr>
          <w:rFonts w:ascii="Times New Roman" w:hAnsi="Times New Roman"/>
          <w:sz w:val="24"/>
          <w:szCs w:val="24"/>
        </w:rPr>
        <w:t xml:space="preserve"> or neural networks. Rather, relies on easy-to-understand and simple image processing and computer vision techniques. </w:t>
      </w:r>
    </w:p>
    <w:p w14:paraId="5DBBACFC"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5C64ADEF" w14:textId="3643EA05" w:rsidR="00ED66C7" w:rsidRDefault="00ED66C7" w:rsidP="00ED66C7">
      <w:pPr>
        <w:pStyle w:val="DefaultParagraphFont"/>
        <w:widowControl w:val="0"/>
        <w:numPr>
          <w:ilvl w:val="2"/>
          <w:numId w:val="33"/>
        </w:numPr>
        <w:overflowPunct w:val="0"/>
        <w:autoSpaceDE w:val="0"/>
        <w:autoSpaceDN w:val="0"/>
        <w:adjustRightInd w:val="0"/>
        <w:jc w:val="both"/>
        <w:rPr>
          <w:rFonts w:ascii="Times New Roman" w:hAnsi="Times New Roman"/>
          <w:sz w:val="24"/>
          <w:szCs w:val="24"/>
        </w:rPr>
      </w:pPr>
      <w:r w:rsidRPr="00ED66C7">
        <w:rPr>
          <w:rFonts w:ascii="Times New Roman" w:hAnsi="Times New Roman"/>
          <w:sz w:val="24"/>
          <w:szCs w:val="24"/>
        </w:rPr>
        <w:t xml:space="preserve">It has minimal cost of development as it uses </w:t>
      </w:r>
      <w:r w:rsidRPr="00ED66C7">
        <w:rPr>
          <w:rFonts w:ascii="Times New Roman" w:hAnsi="Times New Roman"/>
          <w:sz w:val="24"/>
          <w:szCs w:val="24"/>
        </w:rPr>
        <w:t>open-source</w:t>
      </w:r>
      <w:r w:rsidRPr="00ED66C7">
        <w:rPr>
          <w:rFonts w:ascii="Times New Roman" w:hAnsi="Times New Roman"/>
          <w:sz w:val="24"/>
          <w:szCs w:val="24"/>
        </w:rPr>
        <w:t xml:space="preserve"> technologies such as Python, </w:t>
      </w:r>
      <w:proofErr w:type="spellStart"/>
      <w:r w:rsidRPr="00ED66C7">
        <w:rPr>
          <w:rFonts w:ascii="Times New Roman" w:hAnsi="Times New Roman"/>
          <w:sz w:val="24"/>
          <w:szCs w:val="24"/>
        </w:rPr>
        <w:t>Jupyter</w:t>
      </w:r>
      <w:proofErr w:type="spellEnd"/>
      <w:r w:rsidRPr="00ED66C7">
        <w:rPr>
          <w:rFonts w:ascii="Times New Roman" w:hAnsi="Times New Roman"/>
          <w:sz w:val="24"/>
          <w:szCs w:val="24"/>
        </w:rPr>
        <w:t xml:space="preserve"> and OpenCV.</w:t>
      </w:r>
    </w:p>
    <w:p w14:paraId="75D2CAFD" w14:textId="77777777" w:rsidR="00ED66C7" w:rsidRDefault="00ED66C7" w:rsidP="00ED66C7">
      <w:pPr>
        <w:pStyle w:val="ListParagraph"/>
        <w:rPr>
          <w:rFonts w:ascii="Times New Roman" w:hAnsi="Times New Roman"/>
          <w:sz w:val="24"/>
          <w:szCs w:val="24"/>
        </w:rPr>
      </w:pPr>
    </w:p>
    <w:p w14:paraId="4136FE9E" w14:textId="77777777" w:rsidR="00ED66C7" w:rsidRDefault="00ED66C7" w:rsidP="00ED66C7">
      <w:pPr>
        <w:pStyle w:val="DefaultParagraphFont"/>
        <w:widowControl w:val="0"/>
        <w:overflowPunct w:val="0"/>
        <w:autoSpaceDE w:val="0"/>
        <w:autoSpaceDN w:val="0"/>
        <w:adjustRightInd w:val="0"/>
        <w:ind w:left="1440"/>
        <w:jc w:val="both"/>
        <w:rPr>
          <w:rFonts w:ascii="Times New Roman" w:hAnsi="Times New Roman"/>
          <w:sz w:val="24"/>
          <w:szCs w:val="24"/>
        </w:rPr>
      </w:pPr>
    </w:p>
    <w:p w14:paraId="40EB1219" w14:textId="77777777" w:rsidR="00C76A13" w:rsidRDefault="00C76A13" w:rsidP="00ED66C7">
      <w:pPr>
        <w:pStyle w:val="DefaultParagraphFont"/>
        <w:widowControl w:val="0"/>
        <w:overflowPunct w:val="0"/>
        <w:autoSpaceDE w:val="0"/>
        <w:autoSpaceDN w:val="0"/>
        <w:adjustRightInd w:val="0"/>
        <w:ind w:left="1440"/>
        <w:jc w:val="both"/>
        <w:rPr>
          <w:rFonts w:ascii="Times New Roman" w:hAnsi="Times New Roman"/>
          <w:sz w:val="24"/>
          <w:szCs w:val="24"/>
        </w:rPr>
      </w:pPr>
    </w:p>
    <w:p w14:paraId="5AB95CDC" w14:textId="77777777" w:rsidR="00C76A13" w:rsidRDefault="00C76A13" w:rsidP="00ED66C7">
      <w:pPr>
        <w:pStyle w:val="DefaultParagraphFont"/>
        <w:widowControl w:val="0"/>
        <w:overflowPunct w:val="0"/>
        <w:autoSpaceDE w:val="0"/>
        <w:autoSpaceDN w:val="0"/>
        <w:adjustRightInd w:val="0"/>
        <w:ind w:left="1440"/>
        <w:jc w:val="both"/>
        <w:rPr>
          <w:rFonts w:ascii="Times New Roman" w:hAnsi="Times New Roman"/>
          <w:sz w:val="24"/>
          <w:szCs w:val="24"/>
        </w:rPr>
      </w:pPr>
    </w:p>
    <w:p w14:paraId="038EADE2" w14:textId="77777777" w:rsidR="00C76A13" w:rsidRDefault="00C76A13" w:rsidP="00ED66C7">
      <w:pPr>
        <w:pStyle w:val="DefaultParagraphFont"/>
        <w:widowControl w:val="0"/>
        <w:overflowPunct w:val="0"/>
        <w:autoSpaceDE w:val="0"/>
        <w:autoSpaceDN w:val="0"/>
        <w:adjustRightInd w:val="0"/>
        <w:ind w:left="1440"/>
        <w:jc w:val="both"/>
        <w:rPr>
          <w:rFonts w:ascii="Times New Roman" w:hAnsi="Times New Roman"/>
          <w:sz w:val="24"/>
          <w:szCs w:val="24"/>
        </w:rPr>
      </w:pPr>
    </w:p>
    <w:p w14:paraId="16C2F36B" w14:textId="77777777" w:rsidR="00C76A13" w:rsidRDefault="00C76A13" w:rsidP="00ED66C7">
      <w:pPr>
        <w:pStyle w:val="DefaultParagraphFont"/>
        <w:widowControl w:val="0"/>
        <w:overflowPunct w:val="0"/>
        <w:autoSpaceDE w:val="0"/>
        <w:autoSpaceDN w:val="0"/>
        <w:adjustRightInd w:val="0"/>
        <w:ind w:left="1440"/>
        <w:jc w:val="both"/>
        <w:rPr>
          <w:rFonts w:ascii="Times New Roman" w:hAnsi="Times New Roman"/>
          <w:sz w:val="24"/>
          <w:szCs w:val="24"/>
        </w:rPr>
      </w:pPr>
    </w:p>
    <w:p w14:paraId="5174644E" w14:textId="77777777" w:rsidR="00C76A13" w:rsidRDefault="00C76A13" w:rsidP="00ED66C7">
      <w:pPr>
        <w:pStyle w:val="DefaultParagraphFont"/>
        <w:widowControl w:val="0"/>
        <w:overflowPunct w:val="0"/>
        <w:autoSpaceDE w:val="0"/>
        <w:autoSpaceDN w:val="0"/>
        <w:adjustRightInd w:val="0"/>
        <w:ind w:left="1440"/>
        <w:jc w:val="both"/>
        <w:rPr>
          <w:rFonts w:ascii="Times New Roman" w:hAnsi="Times New Roman"/>
          <w:sz w:val="24"/>
          <w:szCs w:val="24"/>
        </w:rPr>
      </w:pPr>
    </w:p>
    <w:p w14:paraId="5024EF27" w14:textId="50010046" w:rsidR="00ED66C7" w:rsidRPr="00C76A13" w:rsidRDefault="00ED66C7" w:rsidP="00ED66C7">
      <w:pPr>
        <w:pStyle w:val="DefaultParagraphFont"/>
        <w:widowControl w:val="0"/>
        <w:overflowPunct w:val="0"/>
        <w:autoSpaceDE w:val="0"/>
        <w:autoSpaceDN w:val="0"/>
        <w:adjustRightInd w:val="0"/>
        <w:ind w:left="1440"/>
        <w:jc w:val="both"/>
        <w:rPr>
          <w:rFonts w:ascii="Times New Roman" w:hAnsi="Times New Roman"/>
          <w:sz w:val="24"/>
          <w:szCs w:val="24"/>
          <w:u w:val="single"/>
        </w:rPr>
      </w:pPr>
      <w:r w:rsidRPr="00C76A13">
        <w:rPr>
          <w:rFonts w:ascii="Times New Roman" w:hAnsi="Times New Roman"/>
          <w:sz w:val="24"/>
          <w:szCs w:val="24"/>
          <w:u w:val="single"/>
        </w:rPr>
        <w:lastRenderedPageBreak/>
        <w:t>Disadvantages:</w:t>
      </w:r>
    </w:p>
    <w:p w14:paraId="347587EF" w14:textId="77777777" w:rsidR="00ED66C7" w:rsidRDefault="00ED66C7" w:rsidP="00ED66C7">
      <w:pPr>
        <w:pStyle w:val="DefaultParagraphFont"/>
        <w:widowControl w:val="0"/>
        <w:overflowPunct w:val="0"/>
        <w:autoSpaceDE w:val="0"/>
        <w:autoSpaceDN w:val="0"/>
        <w:adjustRightInd w:val="0"/>
        <w:ind w:left="1440"/>
        <w:jc w:val="both"/>
        <w:rPr>
          <w:rFonts w:ascii="Times New Roman" w:hAnsi="Times New Roman"/>
          <w:sz w:val="24"/>
          <w:szCs w:val="24"/>
        </w:rPr>
      </w:pPr>
    </w:p>
    <w:p w14:paraId="1817F479" w14:textId="227BD0D2" w:rsidR="00ED66C7" w:rsidRDefault="00ED66C7" w:rsidP="00ED66C7">
      <w:pPr>
        <w:pStyle w:val="DefaultParagraphFont"/>
        <w:widowControl w:val="0"/>
        <w:numPr>
          <w:ilvl w:val="2"/>
          <w:numId w:val="34"/>
        </w:numPr>
        <w:overflowPunct w:val="0"/>
        <w:autoSpaceDE w:val="0"/>
        <w:autoSpaceDN w:val="0"/>
        <w:adjustRightInd w:val="0"/>
        <w:jc w:val="both"/>
        <w:rPr>
          <w:rFonts w:ascii="Times New Roman" w:hAnsi="Times New Roman"/>
          <w:sz w:val="24"/>
          <w:szCs w:val="24"/>
        </w:rPr>
      </w:pPr>
      <w:r w:rsidRPr="00ED66C7">
        <w:rPr>
          <w:rFonts w:ascii="Times New Roman" w:hAnsi="Times New Roman"/>
          <w:sz w:val="24"/>
          <w:szCs w:val="24"/>
        </w:rPr>
        <w:t xml:space="preserve">Uniformity of the markings present on the lanes is an important factor </w:t>
      </w:r>
      <w:r w:rsidRPr="00ED66C7">
        <w:rPr>
          <w:rFonts w:ascii="Times New Roman" w:hAnsi="Times New Roman"/>
          <w:sz w:val="24"/>
          <w:szCs w:val="24"/>
        </w:rPr>
        <w:t>to</w:t>
      </w:r>
      <w:r w:rsidRPr="00ED66C7">
        <w:rPr>
          <w:rFonts w:ascii="Times New Roman" w:hAnsi="Times New Roman"/>
          <w:sz w:val="24"/>
          <w:szCs w:val="24"/>
        </w:rPr>
        <w:t xml:space="preserve"> minimize confusion and uncertainty. Our model needs lanes where there are uniform and visible markings. </w:t>
      </w:r>
    </w:p>
    <w:p w14:paraId="3223037E" w14:textId="77777777" w:rsidR="00ED66C7" w:rsidRDefault="00ED66C7" w:rsidP="00ED66C7">
      <w:pPr>
        <w:pStyle w:val="DefaultParagraphFont"/>
        <w:widowControl w:val="0"/>
        <w:overflowPunct w:val="0"/>
        <w:autoSpaceDE w:val="0"/>
        <w:autoSpaceDN w:val="0"/>
        <w:adjustRightInd w:val="0"/>
        <w:ind w:left="1440"/>
        <w:jc w:val="both"/>
        <w:rPr>
          <w:rFonts w:ascii="Times New Roman" w:hAnsi="Times New Roman"/>
          <w:sz w:val="24"/>
          <w:szCs w:val="24"/>
        </w:rPr>
      </w:pPr>
    </w:p>
    <w:p w14:paraId="42F97E6E" w14:textId="49828996" w:rsidR="00ED66C7" w:rsidRPr="00ED66C7" w:rsidRDefault="00ED66C7" w:rsidP="00ED66C7">
      <w:pPr>
        <w:pStyle w:val="DefaultParagraphFont"/>
        <w:widowControl w:val="0"/>
        <w:numPr>
          <w:ilvl w:val="2"/>
          <w:numId w:val="34"/>
        </w:numPr>
        <w:overflowPunct w:val="0"/>
        <w:autoSpaceDE w:val="0"/>
        <w:autoSpaceDN w:val="0"/>
        <w:adjustRightInd w:val="0"/>
        <w:jc w:val="both"/>
        <w:rPr>
          <w:rFonts w:ascii="Times New Roman" w:hAnsi="Times New Roman"/>
          <w:sz w:val="24"/>
          <w:szCs w:val="24"/>
        </w:rPr>
      </w:pPr>
      <w:r w:rsidRPr="00ED66C7">
        <w:rPr>
          <w:rFonts w:ascii="Times New Roman" w:hAnsi="Times New Roman"/>
          <w:sz w:val="24"/>
          <w:szCs w:val="24"/>
        </w:rPr>
        <w:t>The methods that have been developed so far work efficiently and give good results in cases where noise is not present in the image. But the problem arises when lot of noise is in the road images, as it does not give efficient results.</w:t>
      </w:r>
    </w:p>
    <w:p w14:paraId="30228EBD"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1203A0D6" w14:textId="77777777" w:rsidR="00ED66C7" w:rsidRDefault="00ED66C7"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36F4EA64" w14:textId="77777777" w:rsidR="00A105D9" w:rsidRPr="00423904" w:rsidRDefault="00A105D9" w:rsidP="00897E40">
      <w:pPr>
        <w:pStyle w:val="DefaultParagraphFont"/>
        <w:widowControl w:val="0"/>
        <w:overflowPunct w:val="0"/>
        <w:autoSpaceDE w:val="0"/>
        <w:autoSpaceDN w:val="0"/>
        <w:adjustRightInd w:val="0"/>
        <w:ind w:left="810" w:hanging="90"/>
        <w:jc w:val="both"/>
        <w:rPr>
          <w:rFonts w:ascii="Times New Roman" w:hAnsi="Times New Roman"/>
          <w:sz w:val="24"/>
          <w:szCs w:val="24"/>
        </w:rPr>
      </w:pPr>
    </w:p>
    <w:p w14:paraId="4DA1FAB3" w14:textId="77777777" w:rsidR="00897E40" w:rsidRPr="00C02AF6" w:rsidRDefault="00897E40" w:rsidP="00897E40">
      <w:pPr>
        <w:pStyle w:val="DefaultParagraphFont"/>
        <w:widowControl w:val="0"/>
        <w:overflowPunct w:val="0"/>
        <w:autoSpaceDE w:val="0"/>
        <w:autoSpaceDN w:val="0"/>
        <w:adjustRightInd w:val="0"/>
        <w:spacing w:line="239" w:lineRule="auto"/>
        <w:ind w:left="720"/>
        <w:jc w:val="both"/>
        <w:rPr>
          <w:rFonts w:ascii="Times New Roman" w:hAnsi="Times New Roman"/>
          <w:sz w:val="28"/>
          <w:szCs w:val="28"/>
        </w:rPr>
      </w:pPr>
    </w:p>
    <w:p w14:paraId="5A1B75E0" w14:textId="77777777" w:rsidR="00897E40" w:rsidRDefault="00897E40" w:rsidP="007C1089">
      <w:pPr>
        <w:pStyle w:val="DefaultParagraphFont"/>
        <w:widowControl w:val="0"/>
        <w:numPr>
          <w:ilvl w:val="1"/>
          <w:numId w:val="9"/>
        </w:numPr>
        <w:tabs>
          <w:tab w:val="clear" w:pos="1440"/>
          <w:tab w:val="num" w:pos="220"/>
          <w:tab w:val="num" w:pos="260"/>
        </w:tabs>
        <w:overflowPunct w:val="0"/>
        <w:autoSpaceDE w:val="0"/>
        <w:autoSpaceDN w:val="0"/>
        <w:adjustRightInd w:val="0"/>
        <w:spacing w:line="239" w:lineRule="auto"/>
        <w:ind w:left="260" w:hanging="209"/>
        <w:jc w:val="both"/>
        <w:rPr>
          <w:rFonts w:ascii="Times New Roman" w:hAnsi="Times New Roman"/>
          <w:b/>
          <w:bCs/>
          <w:sz w:val="28"/>
          <w:szCs w:val="28"/>
        </w:rPr>
      </w:pPr>
      <w:r w:rsidRPr="00C02AF6">
        <w:rPr>
          <w:rFonts w:ascii="Times New Roman" w:hAnsi="Times New Roman"/>
          <w:b/>
          <w:bCs/>
          <w:sz w:val="28"/>
          <w:szCs w:val="28"/>
        </w:rPr>
        <w:t>Conclusion and Future Plan</w:t>
      </w:r>
    </w:p>
    <w:p w14:paraId="059BE5F0" w14:textId="77777777" w:rsidR="00ED66C7" w:rsidRDefault="00ED66C7" w:rsidP="00ED66C7">
      <w:pPr>
        <w:pStyle w:val="DefaultParagraphFont"/>
        <w:widowControl w:val="0"/>
        <w:tabs>
          <w:tab w:val="num" w:pos="720"/>
        </w:tabs>
        <w:overflowPunct w:val="0"/>
        <w:autoSpaceDE w:val="0"/>
        <w:autoSpaceDN w:val="0"/>
        <w:adjustRightInd w:val="0"/>
        <w:spacing w:line="239" w:lineRule="auto"/>
        <w:jc w:val="both"/>
        <w:rPr>
          <w:rFonts w:ascii="Times New Roman" w:hAnsi="Times New Roman"/>
          <w:b/>
          <w:bCs/>
          <w:sz w:val="28"/>
          <w:szCs w:val="28"/>
        </w:rPr>
      </w:pPr>
    </w:p>
    <w:p w14:paraId="3CEF6CC5" w14:textId="77777777" w:rsidR="00A105D9" w:rsidRDefault="00ED66C7" w:rsidP="00ED66C7">
      <w:pPr>
        <w:pStyle w:val="DefaultParagraphFont"/>
        <w:widowControl w:val="0"/>
        <w:tabs>
          <w:tab w:val="num" w:pos="720"/>
        </w:tabs>
        <w:overflowPunct w:val="0"/>
        <w:autoSpaceDE w:val="0"/>
        <w:autoSpaceDN w:val="0"/>
        <w:adjustRightInd w:val="0"/>
        <w:spacing w:line="239" w:lineRule="auto"/>
        <w:jc w:val="both"/>
        <w:rPr>
          <w:rFonts w:ascii="Times New Roman" w:hAnsi="Times New Roman"/>
          <w:b/>
          <w:bCs/>
          <w:sz w:val="28"/>
          <w:szCs w:val="28"/>
        </w:rPr>
      </w:pPr>
      <w:r>
        <w:rPr>
          <w:rFonts w:ascii="Times New Roman" w:hAnsi="Times New Roman"/>
          <w:b/>
          <w:bCs/>
          <w:sz w:val="28"/>
          <w:szCs w:val="28"/>
        </w:rPr>
        <w:tab/>
      </w:r>
    </w:p>
    <w:p w14:paraId="56CBBA7E" w14:textId="482CA8E4" w:rsidR="00ED66C7" w:rsidRDefault="00A105D9" w:rsidP="00ED66C7">
      <w:pPr>
        <w:pStyle w:val="DefaultParagraphFont"/>
        <w:widowControl w:val="0"/>
        <w:tabs>
          <w:tab w:val="num" w:pos="720"/>
        </w:tabs>
        <w:overflowPunct w:val="0"/>
        <w:autoSpaceDE w:val="0"/>
        <w:autoSpaceDN w:val="0"/>
        <w:adjustRightInd w:val="0"/>
        <w:spacing w:line="239" w:lineRule="auto"/>
        <w:jc w:val="both"/>
        <w:rPr>
          <w:rFonts w:ascii="Times New Roman" w:hAnsi="Times New Roman"/>
          <w:sz w:val="24"/>
          <w:szCs w:val="24"/>
        </w:rPr>
      </w:pPr>
      <w:r>
        <w:rPr>
          <w:rFonts w:ascii="Times New Roman" w:hAnsi="Times New Roman"/>
          <w:b/>
          <w:bCs/>
          <w:sz w:val="28"/>
          <w:szCs w:val="28"/>
        </w:rPr>
        <w:tab/>
      </w:r>
      <w:r w:rsidR="00ED66C7" w:rsidRPr="00ED66C7">
        <w:rPr>
          <w:rFonts w:ascii="Times New Roman" w:hAnsi="Times New Roman"/>
          <w:sz w:val="24"/>
          <w:szCs w:val="24"/>
        </w:rPr>
        <w:t xml:space="preserve">Lane recognition technology plays an important role in intelligent transportation systems. In </w:t>
      </w:r>
      <w:r w:rsidR="00ED66C7">
        <w:rPr>
          <w:rFonts w:ascii="Times New Roman" w:hAnsi="Times New Roman"/>
          <w:sz w:val="24"/>
          <w:szCs w:val="24"/>
        </w:rPr>
        <w:tab/>
      </w:r>
      <w:r w:rsidR="00ED66C7" w:rsidRPr="00ED66C7">
        <w:rPr>
          <w:rFonts w:ascii="Times New Roman" w:hAnsi="Times New Roman"/>
          <w:sz w:val="24"/>
          <w:szCs w:val="24"/>
        </w:rPr>
        <w:t xml:space="preserve">this paper, we considered how to detect lanes. Most of them resulted in inaccurate results. </w:t>
      </w:r>
      <w:r w:rsidR="00ED66C7">
        <w:rPr>
          <w:rFonts w:ascii="Times New Roman" w:hAnsi="Times New Roman"/>
          <w:sz w:val="24"/>
          <w:szCs w:val="24"/>
        </w:rPr>
        <w:tab/>
      </w:r>
      <w:r w:rsidR="00ED66C7" w:rsidRPr="00ED66C7">
        <w:rPr>
          <w:rFonts w:ascii="Times New Roman" w:hAnsi="Times New Roman"/>
          <w:sz w:val="24"/>
          <w:szCs w:val="24"/>
        </w:rPr>
        <w:t xml:space="preserve">Therefore, further improvements can be done to enhance the results. Soon, one can </w:t>
      </w:r>
      <w:r w:rsidR="00ED66C7">
        <w:rPr>
          <w:rFonts w:ascii="Times New Roman" w:hAnsi="Times New Roman"/>
          <w:sz w:val="24"/>
          <w:szCs w:val="24"/>
        </w:rPr>
        <w:tab/>
      </w:r>
      <w:r w:rsidR="00ED66C7" w:rsidRPr="00ED66C7">
        <w:rPr>
          <w:rFonts w:ascii="Times New Roman" w:hAnsi="Times New Roman"/>
          <w:sz w:val="24"/>
          <w:szCs w:val="24"/>
        </w:rPr>
        <w:t xml:space="preserve">modify the existing Hough Transformation so that it can measure both the curved and straight </w:t>
      </w:r>
      <w:r w:rsidR="00ED66C7">
        <w:rPr>
          <w:rFonts w:ascii="Times New Roman" w:hAnsi="Times New Roman"/>
          <w:sz w:val="24"/>
          <w:szCs w:val="24"/>
        </w:rPr>
        <w:tab/>
      </w:r>
      <w:r w:rsidR="00ED66C7" w:rsidRPr="00ED66C7">
        <w:rPr>
          <w:rFonts w:ascii="Times New Roman" w:hAnsi="Times New Roman"/>
          <w:sz w:val="24"/>
          <w:szCs w:val="24"/>
        </w:rPr>
        <w:t xml:space="preserve">roads. Various steps should be taken to improve the results in different environmental </w:t>
      </w:r>
      <w:r w:rsidR="00ED66C7">
        <w:rPr>
          <w:rFonts w:ascii="Times New Roman" w:hAnsi="Times New Roman"/>
          <w:sz w:val="24"/>
          <w:szCs w:val="24"/>
        </w:rPr>
        <w:tab/>
      </w:r>
      <w:r w:rsidR="00ED66C7" w:rsidRPr="00ED66C7">
        <w:rPr>
          <w:rFonts w:ascii="Times New Roman" w:hAnsi="Times New Roman"/>
          <w:sz w:val="24"/>
          <w:szCs w:val="24"/>
        </w:rPr>
        <w:t>conditions like sunny day, foggy day, rainy day etc.</w:t>
      </w:r>
      <w:r>
        <w:rPr>
          <w:rFonts w:ascii="Times New Roman" w:hAnsi="Times New Roman"/>
          <w:sz w:val="24"/>
          <w:szCs w:val="24"/>
        </w:rPr>
        <w:t xml:space="preserve"> </w:t>
      </w:r>
      <w:r w:rsidR="00ED66C7" w:rsidRPr="00ED66C7">
        <w:rPr>
          <w:rFonts w:ascii="Times New Roman" w:hAnsi="Times New Roman"/>
          <w:sz w:val="24"/>
          <w:szCs w:val="24"/>
        </w:rPr>
        <w:t xml:space="preserve">The proposed system and system </w:t>
      </w:r>
      <w:r w:rsidR="00ED66C7">
        <w:rPr>
          <w:rFonts w:ascii="Times New Roman" w:hAnsi="Times New Roman"/>
          <w:sz w:val="24"/>
          <w:szCs w:val="24"/>
        </w:rPr>
        <w:tab/>
      </w:r>
      <w:r w:rsidR="00ED66C7" w:rsidRPr="00ED66C7">
        <w:rPr>
          <w:rFonts w:ascii="Times New Roman" w:hAnsi="Times New Roman"/>
          <w:sz w:val="24"/>
          <w:szCs w:val="24"/>
        </w:rPr>
        <w:t xml:space="preserve">implementation give the detailed implementation which will result in high accuracy while </w:t>
      </w:r>
      <w:r w:rsidR="00ED66C7">
        <w:rPr>
          <w:rFonts w:ascii="Times New Roman" w:hAnsi="Times New Roman"/>
          <w:sz w:val="24"/>
          <w:szCs w:val="24"/>
        </w:rPr>
        <w:tab/>
      </w:r>
      <w:r w:rsidR="00ED66C7" w:rsidRPr="00ED66C7">
        <w:rPr>
          <w:rFonts w:ascii="Times New Roman" w:hAnsi="Times New Roman"/>
          <w:sz w:val="24"/>
          <w:szCs w:val="24"/>
        </w:rPr>
        <w:t>tackling the limitations of the other systems discussed in the literature survey.</w:t>
      </w:r>
      <w:r w:rsidR="00ED66C7">
        <w:rPr>
          <w:rFonts w:ascii="Times New Roman" w:hAnsi="Times New Roman"/>
          <w:sz w:val="24"/>
          <w:szCs w:val="24"/>
        </w:rPr>
        <w:t xml:space="preserve"> </w:t>
      </w:r>
      <w:r w:rsidR="00ED66C7" w:rsidRPr="00ED66C7">
        <w:rPr>
          <w:rFonts w:ascii="Times New Roman" w:hAnsi="Times New Roman"/>
          <w:sz w:val="24"/>
          <w:szCs w:val="24"/>
        </w:rPr>
        <w:t xml:space="preserve">The lane </w:t>
      </w:r>
      <w:r w:rsidR="00ED66C7">
        <w:rPr>
          <w:rFonts w:ascii="Times New Roman" w:hAnsi="Times New Roman"/>
          <w:sz w:val="24"/>
          <w:szCs w:val="24"/>
        </w:rPr>
        <w:tab/>
      </w:r>
      <w:r w:rsidR="00ED66C7" w:rsidRPr="00ED66C7">
        <w:rPr>
          <w:rFonts w:ascii="Times New Roman" w:hAnsi="Times New Roman"/>
          <w:sz w:val="24"/>
          <w:szCs w:val="24"/>
        </w:rPr>
        <w:t xml:space="preserve">detection shall have proved to be an efficient technique to prevent accidents using Intelligent </w:t>
      </w:r>
      <w:r w:rsidR="00ED66C7">
        <w:rPr>
          <w:rFonts w:ascii="Times New Roman" w:hAnsi="Times New Roman"/>
          <w:sz w:val="24"/>
          <w:szCs w:val="24"/>
        </w:rPr>
        <w:tab/>
      </w:r>
      <w:r w:rsidR="00ED66C7" w:rsidRPr="00ED66C7">
        <w:rPr>
          <w:rFonts w:ascii="Times New Roman" w:hAnsi="Times New Roman"/>
          <w:sz w:val="24"/>
          <w:szCs w:val="24"/>
        </w:rPr>
        <w:t xml:space="preserve">Transportation Systems. Our algorithm will increase the detection accuracy of the system. </w:t>
      </w:r>
      <w:r w:rsidR="00ED66C7">
        <w:rPr>
          <w:rFonts w:ascii="Times New Roman" w:hAnsi="Times New Roman"/>
          <w:sz w:val="24"/>
          <w:szCs w:val="24"/>
        </w:rPr>
        <w:tab/>
      </w:r>
      <w:r w:rsidR="00ED66C7" w:rsidRPr="00ED66C7">
        <w:rPr>
          <w:rFonts w:ascii="Times New Roman" w:hAnsi="Times New Roman"/>
          <w:sz w:val="24"/>
          <w:szCs w:val="24"/>
        </w:rPr>
        <w:t>From the results of the experiment, our method</w:t>
      </w:r>
      <w:r>
        <w:rPr>
          <w:rFonts w:ascii="Times New Roman" w:hAnsi="Times New Roman"/>
          <w:sz w:val="24"/>
          <w:szCs w:val="24"/>
        </w:rPr>
        <w:t xml:space="preserve"> </w:t>
      </w:r>
      <w:r w:rsidRPr="00A105D9">
        <w:rPr>
          <w:rFonts w:ascii="Times New Roman" w:hAnsi="Times New Roman"/>
          <w:sz w:val="24"/>
          <w:szCs w:val="24"/>
        </w:rPr>
        <w:t xml:space="preserve">gets lane change and warning </w:t>
      </w:r>
      <w:r w:rsidRPr="00A105D9">
        <w:rPr>
          <w:rFonts w:ascii="Times New Roman" w:hAnsi="Times New Roman"/>
          <w:sz w:val="24"/>
          <w:szCs w:val="24"/>
        </w:rPr>
        <w:t>goals. It</w:t>
      </w:r>
      <w:r w:rsidRPr="00A105D9">
        <w:rPr>
          <w:rFonts w:ascii="Times New Roman" w:hAnsi="Times New Roman"/>
          <w:sz w:val="24"/>
          <w:szCs w:val="24"/>
        </w:rPr>
        <w:t xml:space="preserve"> is </w:t>
      </w:r>
      <w:r>
        <w:rPr>
          <w:rFonts w:ascii="Times New Roman" w:hAnsi="Times New Roman"/>
          <w:sz w:val="24"/>
          <w:szCs w:val="24"/>
        </w:rPr>
        <w:tab/>
      </w:r>
      <w:r w:rsidRPr="00A105D9">
        <w:rPr>
          <w:rFonts w:ascii="Times New Roman" w:hAnsi="Times New Roman"/>
          <w:sz w:val="24"/>
          <w:szCs w:val="24"/>
        </w:rPr>
        <w:t xml:space="preserve">expected that the proposed algorithm shall detect more than 98% details in the image with </w:t>
      </w:r>
      <w:r>
        <w:rPr>
          <w:rFonts w:ascii="Times New Roman" w:hAnsi="Times New Roman"/>
          <w:sz w:val="24"/>
          <w:szCs w:val="24"/>
        </w:rPr>
        <w:tab/>
      </w:r>
      <w:r w:rsidRPr="00A105D9">
        <w:rPr>
          <w:rFonts w:ascii="Times New Roman" w:hAnsi="Times New Roman"/>
          <w:sz w:val="24"/>
          <w:szCs w:val="24"/>
        </w:rPr>
        <w:t xml:space="preserve">good condition, and over 96% details in less-than-ideal weather conditions. A database can </w:t>
      </w:r>
      <w:r>
        <w:rPr>
          <w:rFonts w:ascii="Times New Roman" w:hAnsi="Times New Roman"/>
          <w:sz w:val="24"/>
          <w:szCs w:val="24"/>
        </w:rPr>
        <w:tab/>
      </w:r>
      <w:r w:rsidRPr="00A105D9">
        <w:rPr>
          <w:rFonts w:ascii="Times New Roman" w:hAnsi="Times New Roman"/>
          <w:sz w:val="24"/>
          <w:szCs w:val="24"/>
        </w:rPr>
        <w:t xml:space="preserve">be used to store the record of already visited potholes, blockages on the road which may have </w:t>
      </w:r>
      <w:r>
        <w:rPr>
          <w:rFonts w:ascii="Times New Roman" w:hAnsi="Times New Roman"/>
          <w:sz w:val="24"/>
          <w:szCs w:val="24"/>
        </w:rPr>
        <w:tab/>
      </w:r>
      <w:r w:rsidRPr="00A105D9">
        <w:rPr>
          <w:rFonts w:ascii="Times New Roman" w:hAnsi="Times New Roman"/>
          <w:sz w:val="24"/>
          <w:szCs w:val="24"/>
        </w:rPr>
        <w:t xml:space="preserve">been visited in the past while passing through the same </w:t>
      </w:r>
      <w:r w:rsidRPr="00A105D9">
        <w:rPr>
          <w:rFonts w:ascii="Times New Roman" w:hAnsi="Times New Roman"/>
          <w:sz w:val="24"/>
          <w:szCs w:val="24"/>
        </w:rPr>
        <w:t>route. And</w:t>
      </w:r>
      <w:r w:rsidRPr="00A105D9">
        <w:rPr>
          <w:rFonts w:ascii="Times New Roman" w:hAnsi="Times New Roman"/>
          <w:sz w:val="24"/>
          <w:szCs w:val="24"/>
        </w:rPr>
        <w:t xml:space="preserve"> aim to reduce the number </w:t>
      </w:r>
      <w:r>
        <w:rPr>
          <w:rFonts w:ascii="Times New Roman" w:hAnsi="Times New Roman"/>
          <w:sz w:val="24"/>
          <w:szCs w:val="24"/>
        </w:rPr>
        <w:tab/>
      </w:r>
      <w:r w:rsidRPr="00A105D9">
        <w:rPr>
          <w:rFonts w:ascii="Times New Roman" w:hAnsi="Times New Roman"/>
          <w:sz w:val="24"/>
          <w:szCs w:val="24"/>
        </w:rPr>
        <w:t>of accidents caused on the roads and also to improve the seriousness of such accidents.</w:t>
      </w:r>
    </w:p>
    <w:p w14:paraId="6564A78A" w14:textId="77777777" w:rsidR="00A105D9" w:rsidRDefault="00A105D9" w:rsidP="00ED66C7">
      <w:pPr>
        <w:pStyle w:val="DefaultParagraphFont"/>
        <w:widowControl w:val="0"/>
        <w:tabs>
          <w:tab w:val="num" w:pos="720"/>
        </w:tabs>
        <w:overflowPunct w:val="0"/>
        <w:autoSpaceDE w:val="0"/>
        <w:autoSpaceDN w:val="0"/>
        <w:adjustRightInd w:val="0"/>
        <w:spacing w:line="239" w:lineRule="auto"/>
        <w:jc w:val="both"/>
        <w:rPr>
          <w:rFonts w:ascii="Times New Roman" w:hAnsi="Times New Roman"/>
          <w:sz w:val="24"/>
          <w:szCs w:val="24"/>
        </w:rPr>
      </w:pPr>
    </w:p>
    <w:p w14:paraId="797675AE" w14:textId="508D8B59" w:rsidR="00A105D9" w:rsidRDefault="00A105D9" w:rsidP="00ED66C7">
      <w:pPr>
        <w:pStyle w:val="DefaultParagraphFont"/>
        <w:widowControl w:val="0"/>
        <w:tabs>
          <w:tab w:val="num" w:pos="720"/>
        </w:tabs>
        <w:overflowPunct w:val="0"/>
        <w:autoSpaceDE w:val="0"/>
        <w:autoSpaceDN w:val="0"/>
        <w:adjustRightInd w:val="0"/>
        <w:spacing w:line="239" w:lineRule="auto"/>
        <w:jc w:val="both"/>
        <w:rPr>
          <w:rFonts w:ascii="Times New Roman" w:hAnsi="Times New Roman"/>
          <w:sz w:val="24"/>
          <w:szCs w:val="24"/>
        </w:rPr>
      </w:pPr>
      <w:r>
        <w:rPr>
          <w:rFonts w:ascii="Times New Roman" w:hAnsi="Times New Roman"/>
          <w:sz w:val="24"/>
          <w:szCs w:val="24"/>
        </w:rPr>
        <w:tab/>
      </w:r>
    </w:p>
    <w:p w14:paraId="4A34FFCC" w14:textId="6E461FE1" w:rsidR="00A105D9" w:rsidRDefault="00A105D9" w:rsidP="00ED66C7">
      <w:pPr>
        <w:pStyle w:val="DefaultParagraphFont"/>
        <w:widowControl w:val="0"/>
        <w:tabs>
          <w:tab w:val="num" w:pos="720"/>
        </w:tabs>
        <w:overflowPunct w:val="0"/>
        <w:autoSpaceDE w:val="0"/>
        <w:autoSpaceDN w:val="0"/>
        <w:adjustRightInd w:val="0"/>
        <w:spacing w:line="239" w:lineRule="auto"/>
        <w:jc w:val="both"/>
        <w:rPr>
          <w:rFonts w:ascii="Times New Roman" w:hAnsi="Times New Roman"/>
          <w:sz w:val="24"/>
          <w:szCs w:val="24"/>
        </w:rPr>
      </w:pPr>
      <w:r>
        <w:rPr>
          <w:rFonts w:ascii="Times New Roman" w:hAnsi="Times New Roman"/>
          <w:sz w:val="24"/>
          <w:szCs w:val="24"/>
        </w:rPr>
        <w:tab/>
      </w:r>
    </w:p>
    <w:p w14:paraId="64562BF4" w14:textId="77777777" w:rsidR="00A105D9" w:rsidRDefault="00A105D9" w:rsidP="00ED66C7">
      <w:pPr>
        <w:pStyle w:val="DefaultParagraphFont"/>
        <w:widowControl w:val="0"/>
        <w:tabs>
          <w:tab w:val="num" w:pos="720"/>
        </w:tabs>
        <w:overflowPunct w:val="0"/>
        <w:autoSpaceDE w:val="0"/>
        <w:autoSpaceDN w:val="0"/>
        <w:adjustRightInd w:val="0"/>
        <w:spacing w:line="239" w:lineRule="auto"/>
        <w:jc w:val="both"/>
        <w:rPr>
          <w:rFonts w:ascii="Times New Roman" w:hAnsi="Times New Roman"/>
          <w:sz w:val="24"/>
          <w:szCs w:val="24"/>
        </w:rPr>
      </w:pPr>
    </w:p>
    <w:p w14:paraId="5168697A" w14:textId="2CA30CF6" w:rsidR="00A105D9" w:rsidRPr="00ED66C7" w:rsidRDefault="00A105D9" w:rsidP="00ED66C7">
      <w:pPr>
        <w:pStyle w:val="DefaultParagraphFont"/>
        <w:widowControl w:val="0"/>
        <w:tabs>
          <w:tab w:val="num" w:pos="720"/>
        </w:tabs>
        <w:overflowPunct w:val="0"/>
        <w:autoSpaceDE w:val="0"/>
        <w:autoSpaceDN w:val="0"/>
        <w:adjustRightInd w:val="0"/>
        <w:spacing w:line="239" w:lineRule="auto"/>
        <w:jc w:val="both"/>
        <w:rPr>
          <w:rFonts w:ascii="Times New Roman" w:hAnsi="Times New Roman"/>
          <w:sz w:val="24"/>
          <w:szCs w:val="24"/>
        </w:rPr>
      </w:pPr>
      <w:r>
        <w:rPr>
          <w:rFonts w:ascii="Times New Roman" w:hAnsi="Times New Roman"/>
          <w:sz w:val="24"/>
          <w:szCs w:val="24"/>
        </w:rPr>
        <w:tab/>
      </w:r>
    </w:p>
    <w:p w14:paraId="6A85EBD6" w14:textId="77777777" w:rsidR="00897E40" w:rsidRPr="00C02AF6" w:rsidRDefault="00897E40" w:rsidP="00897E40">
      <w:pPr>
        <w:pStyle w:val="DefaultParagraphFont"/>
        <w:widowControl w:val="0"/>
        <w:autoSpaceDE w:val="0"/>
        <w:autoSpaceDN w:val="0"/>
        <w:adjustRightInd w:val="0"/>
        <w:spacing w:line="181" w:lineRule="exact"/>
        <w:rPr>
          <w:rFonts w:ascii="Times New Roman" w:hAnsi="Times New Roman"/>
          <w:sz w:val="28"/>
          <w:szCs w:val="28"/>
        </w:rPr>
      </w:pPr>
    </w:p>
    <w:p w14:paraId="2EB56C4D" w14:textId="77777777" w:rsidR="00897E40" w:rsidRPr="00C02AF6" w:rsidRDefault="00897E40" w:rsidP="00897E40">
      <w:pPr>
        <w:pStyle w:val="DefaultParagraphFont"/>
        <w:widowControl w:val="0"/>
        <w:autoSpaceDE w:val="0"/>
        <w:autoSpaceDN w:val="0"/>
        <w:adjustRightInd w:val="0"/>
        <w:spacing w:line="184" w:lineRule="exact"/>
        <w:rPr>
          <w:rFonts w:ascii="Times New Roman" w:hAnsi="Times New Roman"/>
          <w:sz w:val="28"/>
          <w:szCs w:val="28"/>
        </w:rPr>
      </w:pPr>
    </w:p>
    <w:p w14:paraId="6A81AB1C"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69C9D01A"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2E57097B"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7351B48F"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39AE4E0A"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3B3BEF4B"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19D01340"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495E4954"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6ADB5396"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5AF4345A"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r>
        <w:rPr>
          <w:rFonts w:ascii="Times New Roman" w:hAnsi="Times New Roman"/>
          <w:b/>
          <w:bCs/>
          <w:sz w:val="28"/>
          <w:szCs w:val="28"/>
        </w:rPr>
        <w:tab/>
      </w:r>
    </w:p>
    <w:p w14:paraId="5C1EB0DF" w14:textId="77777777" w:rsidR="00A105D9" w:rsidRDefault="00A105D9">
      <w:pPr>
        <w:rPr>
          <w:rFonts w:ascii="Times New Roman" w:hAnsi="Times New Roman"/>
          <w:b/>
          <w:bCs/>
          <w:sz w:val="28"/>
          <w:szCs w:val="28"/>
        </w:rPr>
      </w:pPr>
      <w:r>
        <w:rPr>
          <w:rFonts w:ascii="Times New Roman" w:hAnsi="Times New Roman"/>
          <w:b/>
          <w:bCs/>
          <w:sz w:val="28"/>
          <w:szCs w:val="28"/>
        </w:rPr>
        <w:br w:type="page"/>
      </w:r>
    </w:p>
    <w:p w14:paraId="107F803D" w14:textId="77777777" w:rsidR="00A105D9" w:rsidRDefault="00897E40"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r w:rsidRPr="00C02AF6">
        <w:rPr>
          <w:rFonts w:ascii="Times New Roman" w:hAnsi="Times New Roman"/>
          <w:b/>
          <w:bCs/>
          <w:sz w:val="28"/>
          <w:szCs w:val="28"/>
        </w:rPr>
        <w:lastRenderedPageBreak/>
        <w:t>References</w:t>
      </w:r>
    </w:p>
    <w:p w14:paraId="5E342098" w14:textId="77777777" w:rsidR="008A3EBD" w:rsidRDefault="008A3EBD"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162885F6" w14:textId="77777777" w:rsidR="008A3EBD" w:rsidRDefault="008A3EBD"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4749067D"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2DDCC975" w14:textId="0695E160" w:rsidR="00A105D9" w:rsidRPr="00A105D9" w:rsidRDefault="00A105D9" w:rsidP="00A105D9">
      <w:pPr>
        <w:pStyle w:val="DefaultParagraphFont"/>
        <w:widowControl w:val="0"/>
        <w:numPr>
          <w:ilvl w:val="0"/>
          <w:numId w:val="35"/>
        </w:numPr>
        <w:autoSpaceDE w:val="0"/>
        <w:autoSpaceDN w:val="0"/>
        <w:adjustRightInd w:val="0"/>
        <w:spacing w:line="239" w:lineRule="auto"/>
        <w:rPr>
          <w:rFonts w:ascii="Times New Roman" w:hAnsi="Times New Roman"/>
          <w:sz w:val="24"/>
          <w:szCs w:val="24"/>
        </w:rPr>
      </w:pPr>
      <w:proofErr w:type="spellStart"/>
      <w:r w:rsidRPr="00A105D9">
        <w:rPr>
          <w:rFonts w:ascii="Times New Roman" w:hAnsi="Times New Roman"/>
          <w:sz w:val="24"/>
          <w:szCs w:val="24"/>
        </w:rPr>
        <w:t>Jianfeng</w:t>
      </w:r>
      <w:proofErr w:type="spellEnd"/>
      <w:r w:rsidRPr="00A105D9">
        <w:rPr>
          <w:rFonts w:ascii="Times New Roman" w:hAnsi="Times New Roman"/>
          <w:sz w:val="24"/>
          <w:szCs w:val="24"/>
        </w:rPr>
        <w:t xml:space="preserve"> Zhao, </w:t>
      </w:r>
      <w:proofErr w:type="spellStart"/>
      <w:r w:rsidRPr="00A105D9">
        <w:rPr>
          <w:rFonts w:ascii="Times New Roman" w:hAnsi="Times New Roman"/>
          <w:sz w:val="24"/>
          <w:szCs w:val="24"/>
        </w:rPr>
        <w:t>Bodong</w:t>
      </w:r>
      <w:proofErr w:type="spellEnd"/>
      <w:r w:rsidRPr="00A105D9">
        <w:rPr>
          <w:rFonts w:ascii="Times New Roman" w:hAnsi="Times New Roman"/>
          <w:sz w:val="24"/>
          <w:szCs w:val="24"/>
        </w:rPr>
        <w:t xml:space="preserve"> Liang, and </w:t>
      </w:r>
      <w:proofErr w:type="spellStart"/>
      <w:r w:rsidRPr="00A105D9">
        <w:rPr>
          <w:rFonts w:ascii="Times New Roman" w:hAnsi="Times New Roman"/>
          <w:sz w:val="24"/>
          <w:szCs w:val="24"/>
        </w:rPr>
        <w:t>Qiuxia</w:t>
      </w:r>
      <w:proofErr w:type="spellEnd"/>
      <w:r w:rsidRPr="00A105D9">
        <w:rPr>
          <w:rFonts w:ascii="Times New Roman" w:hAnsi="Times New Roman"/>
          <w:sz w:val="24"/>
          <w:szCs w:val="24"/>
        </w:rPr>
        <w:t xml:space="preserve"> Chen, "The key technology toward the self-driving</w:t>
      </w:r>
      <w:r>
        <w:rPr>
          <w:rFonts w:ascii="Times New Roman" w:hAnsi="Times New Roman"/>
          <w:sz w:val="24"/>
          <w:szCs w:val="24"/>
        </w:rPr>
        <w:t xml:space="preserve"> </w:t>
      </w:r>
      <w:r w:rsidRPr="00A105D9">
        <w:rPr>
          <w:rFonts w:ascii="Times New Roman" w:hAnsi="Times New Roman"/>
          <w:sz w:val="24"/>
          <w:szCs w:val="24"/>
        </w:rPr>
        <w:t xml:space="preserve">car.", International Journal of Intelligent Unmanned Systems, Vol. 6, No. 1 (2018). </w:t>
      </w:r>
    </w:p>
    <w:p w14:paraId="6F43A599" w14:textId="77777777" w:rsidR="00A105D9" w:rsidRP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01088D9C" w14:textId="7A96B402" w:rsidR="00897E40" w:rsidRDefault="00A105D9" w:rsidP="00A105D9">
      <w:pPr>
        <w:pStyle w:val="DefaultParagraphFont"/>
        <w:widowControl w:val="0"/>
        <w:numPr>
          <w:ilvl w:val="0"/>
          <w:numId w:val="35"/>
        </w:numPr>
        <w:autoSpaceDE w:val="0"/>
        <w:autoSpaceDN w:val="0"/>
        <w:adjustRightInd w:val="0"/>
        <w:spacing w:line="239" w:lineRule="auto"/>
        <w:rPr>
          <w:rFonts w:ascii="Times New Roman" w:hAnsi="Times New Roman"/>
          <w:sz w:val="24"/>
          <w:szCs w:val="24"/>
        </w:rPr>
      </w:pPr>
      <w:r w:rsidRPr="00A105D9">
        <w:rPr>
          <w:rFonts w:ascii="Times New Roman" w:hAnsi="Times New Roman"/>
          <w:sz w:val="24"/>
          <w:szCs w:val="24"/>
        </w:rPr>
        <w:t xml:space="preserve">Mohamed Aly, “Real Time Detection of Lane Markers in Urban Streets.”, IEEE Intelligent Vehicles </w:t>
      </w:r>
      <w:proofErr w:type="gramStart"/>
      <w:r w:rsidRPr="00A105D9">
        <w:rPr>
          <w:rFonts w:ascii="Times New Roman" w:hAnsi="Times New Roman"/>
          <w:sz w:val="24"/>
          <w:szCs w:val="24"/>
        </w:rPr>
        <w:t>Symposium,</w:t>
      </w:r>
      <w:r>
        <w:rPr>
          <w:rFonts w:ascii="Times New Roman" w:hAnsi="Times New Roman"/>
          <w:sz w:val="24"/>
          <w:szCs w:val="24"/>
        </w:rPr>
        <w:t xml:space="preserve">  </w:t>
      </w:r>
      <w:r w:rsidRPr="00A105D9">
        <w:rPr>
          <w:rFonts w:ascii="Times New Roman" w:hAnsi="Times New Roman"/>
          <w:sz w:val="24"/>
          <w:szCs w:val="24"/>
        </w:rPr>
        <w:t>Eindhoven</w:t>
      </w:r>
      <w:proofErr w:type="gramEnd"/>
      <w:r w:rsidRPr="00A105D9">
        <w:rPr>
          <w:rFonts w:ascii="Times New Roman" w:hAnsi="Times New Roman"/>
          <w:sz w:val="24"/>
          <w:szCs w:val="24"/>
        </w:rPr>
        <w:t xml:space="preserve"> University of Technology, Eindhoven, The Netherlands (2008).</w:t>
      </w:r>
    </w:p>
    <w:p w14:paraId="3587A306"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466D4A87" w14:textId="77777777" w:rsidR="00A105D9" w:rsidRDefault="00A105D9" w:rsidP="00A105D9">
      <w:pPr>
        <w:pStyle w:val="DefaultParagraphFont"/>
        <w:widowControl w:val="0"/>
        <w:numPr>
          <w:ilvl w:val="0"/>
          <w:numId w:val="35"/>
        </w:numPr>
        <w:autoSpaceDE w:val="0"/>
        <w:autoSpaceDN w:val="0"/>
        <w:adjustRightInd w:val="0"/>
        <w:spacing w:line="239" w:lineRule="auto"/>
        <w:rPr>
          <w:rFonts w:ascii="Times New Roman" w:hAnsi="Times New Roman"/>
          <w:sz w:val="24"/>
          <w:szCs w:val="24"/>
        </w:rPr>
      </w:pPr>
      <w:r w:rsidRPr="00A105D9">
        <w:rPr>
          <w:rFonts w:ascii="Times New Roman" w:hAnsi="Times New Roman"/>
          <w:sz w:val="24"/>
          <w:szCs w:val="24"/>
        </w:rPr>
        <w:t xml:space="preserve">https://docs.opencv.org/4.x/ </w:t>
      </w:r>
    </w:p>
    <w:p w14:paraId="2FCEA000"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0EA7E448" w14:textId="622490A9" w:rsidR="00A105D9" w:rsidRDefault="00A105D9" w:rsidP="00A105D9">
      <w:pPr>
        <w:pStyle w:val="DefaultParagraphFont"/>
        <w:widowControl w:val="0"/>
        <w:numPr>
          <w:ilvl w:val="0"/>
          <w:numId w:val="35"/>
        </w:numPr>
        <w:autoSpaceDE w:val="0"/>
        <w:autoSpaceDN w:val="0"/>
        <w:adjustRightInd w:val="0"/>
        <w:spacing w:line="239" w:lineRule="auto"/>
        <w:rPr>
          <w:rFonts w:ascii="Times New Roman" w:hAnsi="Times New Roman"/>
          <w:sz w:val="24"/>
          <w:szCs w:val="24"/>
        </w:rPr>
      </w:pPr>
      <w:r w:rsidRPr="00A105D9">
        <w:rPr>
          <w:rFonts w:ascii="Times New Roman" w:hAnsi="Times New Roman"/>
          <w:sz w:val="24"/>
          <w:szCs w:val="24"/>
        </w:rPr>
        <w:t>Hongwei Guo, “A Simple Algorithm for fitting a gaussian Function,” IEEE Signal Processing Magazine, September 2011.</w:t>
      </w:r>
    </w:p>
    <w:p w14:paraId="12864AC7"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7D25094F" w14:textId="579F3A24" w:rsidR="00A105D9" w:rsidRDefault="00A105D9" w:rsidP="00A105D9">
      <w:pPr>
        <w:pStyle w:val="DefaultParagraphFont"/>
        <w:widowControl w:val="0"/>
        <w:numPr>
          <w:ilvl w:val="0"/>
          <w:numId w:val="35"/>
        </w:numPr>
        <w:autoSpaceDE w:val="0"/>
        <w:autoSpaceDN w:val="0"/>
        <w:adjustRightInd w:val="0"/>
        <w:spacing w:line="239" w:lineRule="auto"/>
        <w:rPr>
          <w:rFonts w:ascii="Times New Roman" w:hAnsi="Times New Roman"/>
          <w:sz w:val="24"/>
          <w:szCs w:val="24"/>
        </w:rPr>
      </w:pPr>
      <w:r w:rsidRPr="00A105D9">
        <w:rPr>
          <w:rFonts w:ascii="Times New Roman" w:hAnsi="Times New Roman"/>
          <w:sz w:val="24"/>
          <w:szCs w:val="24"/>
        </w:rPr>
        <w:t xml:space="preserve">Y. Wang, E. K. </w:t>
      </w:r>
      <w:proofErr w:type="spellStart"/>
      <w:r w:rsidRPr="00A105D9">
        <w:rPr>
          <w:rFonts w:ascii="Times New Roman" w:hAnsi="Times New Roman"/>
          <w:sz w:val="24"/>
          <w:szCs w:val="24"/>
        </w:rPr>
        <w:t>Teoha</w:t>
      </w:r>
      <w:proofErr w:type="spellEnd"/>
      <w:r w:rsidRPr="00A105D9">
        <w:rPr>
          <w:rFonts w:ascii="Times New Roman" w:hAnsi="Times New Roman"/>
          <w:sz w:val="24"/>
          <w:szCs w:val="24"/>
        </w:rPr>
        <w:t xml:space="preserve">, and D. Shen., “Lane detection and tracking using B-Snake.”, Image and Vision Computing 22, pp: 269-28 (2004). </w:t>
      </w:r>
    </w:p>
    <w:p w14:paraId="7E215287"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717ED803" w14:textId="211A043D" w:rsidR="00A105D9" w:rsidRDefault="00A105D9" w:rsidP="00A105D9">
      <w:pPr>
        <w:pStyle w:val="DefaultParagraphFont"/>
        <w:widowControl w:val="0"/>
        <w:numPr>
          <w:ilvl w:val="0"/>
          <w:numId w:val="35"/>
        </w:numPr>
        <w:autoSpaceDE w:val="0"/>
        <w:autoSpaceDN w:val="0"/>
        <w:adjustRightInd w:val="0"/>
        <w:spacing w:line="239" w:lineRule="auto"/>
        <w:rPr>
          <w:rFonts w:ascii="Times New Roman" w:hAnsi="Times New Roman"/>
          <w:sz w:val="24"/>
          <w:szCs w:val="24"/>
        </w:rPr>
      </w:pPr>
      <w:r w:rsidRPr="00A105D9">
        <w:rPr>
          <w:rFonts w:ascii="Times New Roman" w:hAnsi="Times New Roman"/>
          <w:sz w:val="24"/>
          <w:szCs w:val="24"/>
        </w:rPr>
        <w:t xml:space="preserve">https://www.cse.unr.edu/~bebis/CS791E/Notes/AreaP rocess.pdf </w:t>
      </w:r>
    </w:p>
    <w:p w14:paraId="75AEC951"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53A74142" w14:textId="6644BA5F" w:rsidR="00A105D9" w:rsidRDefault="00A105D9" w:rsidP="00A105D9">
      <w:pPr>
        <w:pStyle w:val="DefaultParagraphFont"/>
        <w:widowControl w:val="0"/>
        <w:numPr>
          <w:ilvl w:val="0"/>
          <w:numId w:val="35"/>
        </w:numPr>
        <w:autoSpaceDE w:val="0"/>
        <w:autoSpaceDN w:val="0"/>
        <w:adjustRightInd w:val="0"/>
        <w:spacing w:line="239" w:lineRule="auto"/>
        <w:rPr>
          <w:rFonts w:ascii="Times New Roman" w:hAnsi="Times New Roman"/>
          <w:sz w:val="24"/>
          <w:szCs w:val="24"/>
        </w:rPr>
      </w:pPr>
      <w:r w:rsidRPr="00A105D9">
        <w:rPr>
          <w:rFonts w:ascii="Times New Roman" w:hAnsi="Times New Roman"/>
          <w:sz w:val="24"/>
          <w:szCs w:val="24"/>
        </w:rPr>
        <w:t xml:space="preserve">Raman Shukla et al., “Lane Detection System in Python using OpenCV,” IJIRT, Volume 8 Issue 1, June 2021. </w:t>
      </w:r>
    </w:p>
    <w:p w14:paraId="2BBCFCEA"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7E720B90" w14:textId="0DECAAEE" w:rsidR="00A105D9" w:rsidRDefault="00A105D9" w:rsidP="00A105D9">
      <w:pPr>
        <w:pStyle w:val="DefaultParagraphFont"/>
        <w:widowControl w:val="0"/>
        <w:numPr>
          <w:ilvl w:val="0"/>
          <w:numId w:val="35"/>
        </w:numPr>
        <w:autoSpaceDE w:val="0"/>
        <w:autoSpaceDN w:val="0"/>
        <w:adjustRightInd w:val="0"/>
        <w:spacing w:line="239" w:lineRule="auto"/>
        <w:rPr>
          <w:rFonts w:ascii="Times New Roman" w:hAnsi="Times New Roman"/>
          <w:sz w:val="24"/>
          <w:szCs w:val="24"/>
        </w:rPr>
      </w:pPr>
      <w:r w:rsidRPr="00A105D9">
        <w:rPr>
          <w:rFonts w:ascii="Times New Roman" w:hAnsi="Times New Roman"/>
          <w:sz w:val="24"/>
          <w:szCs w:val="24"/>
        </w:rPr>
        <w:t xml:space="preserve">F. </w:t>
      </w:r>
      <w:proofErr w:type="spellStart"/>
      <w:r w:rsidRPr="00A105D9">
        <w:rPr>
          <w:rFonts w:ascii="Times New Roman" w:hAnsi="Times New Roman"/>
          <w:sz w:val="24"/>
          <w:szCs w:val="24"/>
        </w:rPr>
        <w:t>Mariut</w:t>
      </w:r>
      <w:proofErr w:type="spellEnd"/>
      <w:r w:rsidRPr="00A105D9">
        <w:rPr>
          <w:rFonts w:ascii="Times New Roman" w:hAnsi="Times New Roman"/>
          <w:sz w:val="24"/>
          <w:szCs w:val="24"/>
        </w:rPr>
        <w:t xml:space="preserve">, C. </w:t>
      </w:r>
      <w:proofErr w:type="spellStart"/>
      <w:r w:rsidRPr="00A105D9">
        <w:rPr>
          <w:rFonts w:ascii="Times New Roman" w:hAnsi="Times New Roman"/>
          <w:sz w:val="24"/>
          <w:szCs w:val="24"/>
        </w:rPr>
        <w:t>Fosalau</w:t>
      </w:r>
      <w:proofErr w:type="spellEnd"/>
      <w:r w:rsidRPr="00A105D9">
        <w:rPr>
          <w:rFonts w:ascii="Times New Roman" w:hAnsi="Times New Roman"/>
          <w:sz w:val="24"/>
          <w:szCs w:val="24"/>
        </w:rPr>
        <w:t xml:space="preserve"> and D. </w:t>
      </w:r>
      <w:proofErr w:type="spellStart"/>
      <w:r w:rsidRPr="00A105D9">
        <w:rPr>
          <w:rFonts w:ascii="Times New Roman" w:hAnsi="Times New Roman"/>
          <w:sz w:val="24"/>
          <w:szCs w:val="24"/>
        </w:rPr>
        <w:t>Petrisor</w:t>
      </w:r>
      <w:proofErr w:type="spellEnd"/>
      <w:r w:rsidRPr="00A105D9">
        <w:rPr>
          <w:rFonts w:ascii="Times New Roman" w:hAnsi="Times New Roman"/>
          <w:sz w:val="24"/>
          <w:szCs w:val="24"/>
        </w:rPr>
        <w:t>, “Lane Mark Detection Using Hough Transform.", IEEE International Conference and Exposition on Electrical and Power Engineering, pp. 871 – 875 (2012).</w:t>
      </w:r>
    </w:p>
    <w:p w14:paraId="1AFFAD67"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4165435D" w14:textId="1B1BF7D7" w:rsidR="00A105D9" w:rsidRPr="00A105D9" w:rsidRDefault="00A105D9" w:rsidP="00A105D9">
      <w:pPr>
        <w:pStyle w:val="DefaultParagraphFont"/>
        <w:widowControl w:val="0"/>
        <w:numPr>
          <w:ilvl w:val="0"/>
          <w:numId w:val="35"/>
        </w:numPr>
        <w:autoSpaceDE w:val="0"/>
        <w:autoSpaceDN w:val="0"/>
        <w:adjustRightInd w:val="0"/>
        <w:spacing w:line="239" w:lineRule="auto"/>
        <w:rPr>
          <w:rFonts w:ascii="Times New Roman" w:hAnsi="Times New Roman"/>
          <w:sz w:val="24"/>
          <w:szCs w:val="24"/>
        </w:rPr>
      </w:pPr>
      <w:r w:rsidRPr="00A105D9">
        <w:rPr>
          <w:rFonts w:ascii="Times New Roman" w:hAnsi="Times New Roman"/>
          <w:sz w:val="24"/>
          <w:szCs w:val="24"/>
        </w:rPr>
        <w:t>K. Ghazali, R. Xiao, and J. Ma, “Road Lane Detection Using H-Maxima and Improved Hough Transform.”, Fourth International Conference on Computational Intelligence, Modelling and Simulation, pp. 2166-8531 (2012).</w:t>
      </w:r>
    </w:p>
    <w:p w14:paraId="60519809" w14:textId="77777777" w:rsidR="00A105D9" w:rsidRP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532D3F26" w14:textId="77777777" w:rsidR="00A105D9" w:rsidRPr="00A105D9" w:rsidRDefault="00A105D9" w:rsidP="00897E40">
      <w:pPr>
        <w:pStyle w:val="DefaultParagraphFont"/>
        <w:widowControl w:val="0"/>
        <w:autoSpaceDE w:val="0"/>
        <w:autoSpaceDN w:val="0"/>
        <w:adjustRightInd w:val="0"/>
        <w:spacing w:line="239" w:lineRule="auto"/>
        <w:ind w:left="100"/>
        <w:rPr>
          <w:rFonts w:ascii="Times New Roman" w:hAnsi="Times New Roman"/>
          <w:sz w:val="24"/>
          <w:szCs w:val="24"/>
        </w:rPr>
      </w:pPr>
    </w:p>
    <w:p w14:paraId="2335A2B0"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60B72E9A" w14:textId="77777777" w:rsidR="00A105D9"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4C293C71" w14:textId="77777777" w:rsidR="00A105D9" w:rsidRPr="00C02AF6" w:rsidRDefault="00A105D9"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402D3FA9" w14:textId="77777777" w:rsidR="00897E40" w:rsidRPr="00C02AF6" w:rsidRDefault="00897E40" w:rsidP="00897E40">
      <w:pPr>
        <w:pStyle w:val="DefaultParagraphFont"/>
        <w:widowControl w:val="0"/>
        <w:autoSpaceDE w:val="0"/>
        <w:autoSpaceDN w:val="0"/>
        <w:adjustRightInd w:val="0"/>
        <w:spacing w:line="239" w:lineRule="auto"/>
        <w:ind w:left="100"/>
        <w:rPr>
          <w:rFonts w:ascii="Times New Roman" w:hAnsi="Times New Roman"/>
          <w:b/>
          <w:bCs/>
          <w:sz w:val="28"/>
          <w:szCs w:val="28"/>
        </w:rPr>
      </w:pPr>
    </w:p>
    <w:p w14:paraId="594DE0AC" w14:textId="7A649374" w:rsidR="00FE0797" w:rsidRDefault="008B571D" w:rsidP="00FE0797">
      <w:pPr>
        <w:spacing w:line="0" w:lineRule="atLeast"/>
        <w:ind w:left="3"/>
        <w:rPr>
          <w:rFonts w:ascii="Times New Roman" w:eastAsia="Times New Roman" w:hAnsi="Times New Roman"/>
          <w:sz w:val="24"/>
        </w:rPr>
      </w:pPr>
      <w:r>
        <w:rPr>
          <w:rFonts w:ascii="Times New Roman" w:eastAsia="Times New Roman" w:hAnsi="Times New Roman"/>
          <w:sz w:val="24"/>
        </w:rPr>
        <w:t xml:space="preserve"> </w:t>
      </w:r>
    </w:p>
    <w:sectPr w:rsidR="00FE0797" w:rsidSect="003D2B09">
      <w:footerReference w:type="default" r:id="rId20"/>
      <w:pgSz w:w="11900" w:h="16840"/>
      <w:pgMar w:top="985" w:right="1000" w:bottom="1440" w:left="1277" w:header="0" w:footer="0" w:gutter="0"/>
      <w:pgNumType w:start="1"/>
      <w:cols w:space="0" w:equalWidth="0">
        <w:col w:w="9623"/>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F093A" w14:textId="77777777" w:rsidR="00565D87" w:rsidRDefault="00565D87" w:rsidP="008B4CF0">
      <w:r>
        <w:separator/>
      </w:r>
    </w:p>
  </w:endnote>
  <w:endnote w:type="continuationSeparator" w:id="0">
    <w:p w14:paraId="30174DA3" w14:textId="77777777" w:rsidR="00565D87" w:rsidRDefault="00565D87" w:rsidP="008B4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5184348"/>
      <w:docPartObj>
        <w:docPartGallery w:val="Page Numbers (Bottom of Page)"/>
        <w:docPartUnique/>
      </w:docPartObj>
    </w:sdtPr>
    <w:sdtContent>
      <w:p w14:paraId="5B9D2305" w14:textId="02DBA502" w:rsidR="003D2B09" w:rsidRDefault="003D2B09" w:rsidP="003D2B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F931D" w14:textId="77777777" w:rsidR="003D2B09" w:rsidRDefault="003D2B09" w:rsidP="003D2B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A691B" w14:textId="77777777" w:rsidR="003D2B09" w:rsidRDefault="003D2B09" w:rsidP="003D2B0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9438469"/>
      <w:docPartObj>
        <w:docPartGallery w:val="Page Numbers (Bottom of Page)"/>
        <w:docPartUnique/>
      </w:docPartObj>
    </w:sdtPr>
    <w:sdtContent>
      <w:p w14:paraId="43284A1F" w14:textId="077D4AD3" w:rsidR="003D2B09" w:rsidRDefault="003D2B09" w:rsidP="00D567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4BC06" w14:textId="77777777" w:rsidR="003D2B09" w:rsidRDefault="003D2B09" w:rsidP="003D2B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9747F" w14:textId="77777777" w:rsidR="00565D87" w:rsidRDefault="00565D87" w:rsidP="008B4CF0">
      <w:r>
        <w:separator/>
      </w:r>
    </w:p>
  </w:footnote>
  <w:footnote w:type="continuationSeparator" w:id="0">
    <w:p w14:paraId="77C09421" w14:textId="77777777" w:rsidR="00565D87" w:rsidRDefault="00565D87" w:rsidP="008B4C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55C5A" w14:textId="77777777" w:rsidR="00BD77A6" w:rsidRDefault="00BD77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64DBF" w14:textId="77777777" w:rsidR="00BD77A6" w:rsidRDefault="00BD7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EF9A1" w14:textId="77777777" w:rsidR="00BD77A6" w:rsidRDefault="00BD77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9495CFE"/>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AE894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5558EC"/>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238E1F28"/>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29"/>
    <w:multiLevelType w:val="hybridMultilevel"/>
    <w:tmpl w:val="956E15D4"/>
    <w:lvl w:ilvl="0" w:tplc="000018BE">
      <w:start w:val="1"/>
      <w:numFmt w:val="decimal"/>
      <w:lvlText w:val="%1."/>
      <w:lvlJc w:val="left"/>
      <w:pPr>
        <w:tabs>
          <w:tab w:val="num" w:pos="720"/>
        </w:tabs>
        <w:ind w:left="720" w:hanging="360"/>
      </w:pPr>
    </w:lvl>
    <w:lvl w:ilvl="1" w:tplc="00006784">
      <w:start w:val="1"/>
      <w:numFmt w:val="decimal"/>
      <w:lvlText w:val="%2."/>
      <w:lvlJc w:val="left"/>
      <w:pPr>
        <w:tabs>
          <w:tab w:val="num" w:pos="1440"/>
        </w:tabs>
        <w:ind w:left="1440" w:hanging="360"/>
      </w:pPr>
    </w:lvl>
    <w:lvl w:ilvl="2" w:tplc="00004AE1">
      <w:start w:val="1"/>
      <w:numFmt w:val="decimal"/>
      <w:lvlText w:val="1.%3."/>
      <w:lvlJc w:val="left"/>
      <w:pPr>
        <w:ind w:left="2160" w:hanging="360"/>
      </w:pPr>
    </w:lvl>
    <w:lvl w:ilvl="3" w:tplc="00003D6C">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12DB"/>
    <w:multiLevelType w:val="hybridMultilevel"/>
    <w:tmpl w:val="0000153C"/>
    <w:lvl w:ilvl="0" w:tplc="00007E87">
      <w:start w:val="4"/>
      <w:numFmt w:val="decimal"/>
      <w:lvlText w:val="%1."/>
      <w:lvlJc w:val="left"/>
      <w:pPr>
        <w:tabs>
          <w:tab w:val="num" w:pos="720"/>
        </w:tabs>
        <w:ind w:left="720" w:hanging="360"/>
      </w:pPr>
    </w:lvl>
    <w:lvl w:ilvl="1" w:tplc="0000390C">
      <w:start w:val="1"/>
      <w:numFmt w:val="decimal"/>
      <w:lvlText w:val="4.%2."/>
      <w:lvlJc w:val="left"/>
      <w:pPr>
        <w:tabs>
          <w:tab w:val="num" w:pos="1440"/>
        </w:tabs>
        <w:ind w:left="1440" w:hanging="360"/>
      </w:pPr>
    </w:lvl>
    <w:lvl w:ilvl="2" w:tplc="00000F3E">
      <w:start w:val="2"/>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00005F90">
      <w:start w:val="1"/>
      <w:numFmt w:val="decimal"/>
      <w:lvlText w:val="%2"/>
      <w:lvlJc w:val="left"/>
      <w:pPr>
        <w:tabs>
          <w:tab w:val="num" w:pos="1440"/>
        </w:tabs>
        <w:ind w:left="1440" w:hanging="360"/>
      </w:pPr>
    </w:lvl>
    <w:lvl w:ilvl="2" w:tplc="00001649">
      <w:start w:val="1"/>
      <w:numFmt w:val="decimal"/>
      <w:lvlText w:val="2.%3."/>
      <w:lvlJc w:val="left"/>
      <w:pPr>
        <w:tabs>
          <w:tab w:val="num" w:pos="2160"/>
        </w:tabs>
        <w:ind w:left="2160" w:hanging="360"/>
      </w:pPr>
    </w:lvl>
    <w:lvl w:ilvl="3" w:tplc="00006DF1">
      <w:start w:val="4"/>
      <w:numFmt w:val="decimal"/>
      <w:lvlText w:val="2.%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2D12"/>
    <w:multiLevelType w:val="hybridMultilevel"/>
    <w:tmpl w:val="0000074D"/>
    <w:lvl w:ilvl="0" w:tplc="00004DC8">
      <w:start w:val="5"/>
      <w:numFmt w:val="decimal"/>
      <w:lvlText w:val="%1."/>
      <w:lvlJc w:val="left"/>
      <w:pPr>
        <w:tabs>
          <w:tab w:val="num" w:pos="720"/>
        </w:tabs>
        <w:ind w:left="720" w:hanging="360"/>
      </w:pPr>
    </w:lvl>
    <w:lvl w:ilvl="1" w:tplc="00006443">
      <w:start w:val="1"/>
      <w:numFmt w:val="decimal"/>
      <w:lvlText w:val="%2"/>
      <w:lvlJc w:val="left"/>
      <w:pPr>
        <w:tabs>
          <w:tab w:val="num" w:pos="1440"/>
        </w:tabs>
        <w:ind w:left="1440" w:hanging="360"/>
      </w:pPr>
    </w:lvl>
    <w:lvl w:ilvl="2" w:tplc="000066BB">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2."/>
      <w:lvlJc w:val="left"/>
      <w:pPr>
        <w:tabs>
          <w:tab w:val="num" w:pos="1440"/>
        </w:tabs>
        <w:ind w:left="1440" w:hanging="360"/>
      </w:pPr>
    </w:lvl>
    <w:lvl w:ilvl="2" w:tplc="00000BB3">
      <w:start w:val="1"/>
      <w:numFmt w:val="decimal"/>
      <w:lvlText w:val="3.%3."/>
      <w:lvlJc w:val="left"/>
      <w:pPr>
        <w:tabs>
          <w:tab w:val="num" w:pos="2160"/>
        </w:tabs>
        <w:ind w:left="2160" w:hanging="360"/>
      </w:pPr>
    </w:lvl>
    <w:lvl w:ilvl="3" w:tplc="00002EA6">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1D90FDD"/>
    <w:multiLevelType w:val="hybridMultilevel"/>
    <w:tmpl w:val="92764A96"/>
    <w:lvl w:ilvl="0" w:tplc="367EDC78">
      <w:start w:val="1"/>
      <w:numFmt w:val="upperLetter"/>
      <w:lvlText w:val="%1."/>
      <w:lvlJc w:val="left"/>
      <w:pPr>
        <w:ind w:left="1460" w:hanging="360"/>
      </w:pPr>
      <w:rPr>
        <w:rFonts w:hint="default"/>
      </w:rPr>
    </w:lvl>
    <w:lvl w:ilvl="1" w:tplc="08090019" w:tentative="1">
      <w:start w:val="1"/>
      <w:numFmt w:val="lowerLetter"/>
      <w:lvlText w:val="%2."/>
      <w:lvlJc w:val="left"/>
      <w:pPr>
        <w:ind w:left="2180" w:hanging="360"/>
      </w:pPr>
    </w:lvl>
    <w:lvl w:ilvl="2" w:tplc="0809001B" w:tentative="1">
      <w:start w:val="1"/>
      <w:numFmt w:val="lowerRoman"/>
      <w:lvlText w:val="%3."/>
      <w:lvlJc w:val="right"/>
      <w:pPr>
        <w:ind w:left="2900" w:hanging="180"/>
      </w:pPr>
    </w:lvl>
    <w:lvl w:ilvl="3" w:tplc="0809000F" w:tentative="1">
      <w:start w:val="1"/>
      <w:numFmt w:val="decimal"/>
      <w:lvlText w:val="%4."/>
      <w:lvlJc w:val="left"/>
      <w:pPr>
        <w:ind w:left="3620" w:hanging="360"/>
      </w:pPr>
    </w:lvl>
    <w:lvl w:ilvl="4" w:tplc="08090019" w:tentative="1">
      <w:start w:val="1"/>
      <w:numFmt w:val="lowerLetter"/>
      <w:lvlText w:val="%5."/>
      <w:lvlJc w:val="left"/>
      <w:pPr>
        <w:ind w:left="4340" w:hanging="360"/>
      </w:pPr>
    </w:lvl>
    <w:lvl w:ilvl="5" w:tplc="0809001B" w:tentative="1">
      <w:start w:val="1"/>
      <w:numFmt w:val="lowerRoman"/>
      <w:lvlText w:val="%6."/>
      <w:lvlJc w:val="right"/>
      <w:pPr>
        <w:ind w:left="5060" w:hanging="180"/>
      </w:pPr>
    </w:lvl>
    <w:lvl w:ilvl="6" w:tplc="0809000F" w:tentative="1">
      <w:start w:val="1"/>
      <w:numFmt w:val="decimal"/>
      <w:lvlText w:val="%7."/>
      <w:lvlJc w:val="left"/>
      <w:pPr>
        <w:ind w:left="5780" w:hanging="360"/>
      </w:pPr>
    </w:lvl>
    <w:lvl w:ilvl="7" w:tplc="08090019" w:tentative="1">
      <w:start w:val="1"/>
      <w:numFmt w:val="lowerLetter"/>
      <w:lvlText w:val="%8."/>
      <w:lvlJc w:val="left"/>
      <w:pPr>
        <w:ind w:left="6500" w:hanging="360"/>
      </w:pPr>
    </w:lvl>
    <w:lvl w:ilvl="8" w:tplc="0809001B" w:tentative="1">
      <w:start w:val="1"/>
      <w:numFmt w:val="lowerRoman"/>
      <w:lvlText w:val="%9."/>
      <w:lvlJc w:val="right"/>
      <w:pPr>
        <w:ind w:left="7220" w:hanging="180"/>
      </w:pPr>
    </w:lvl>
  </w:abstractNum>
  <w:abstractNum w:abstractNumId="11" w15:restartNumberingAfterBreak="0">
    <w:nsid w:val="03614691"/>
    <w:multiLevelType w:val="hybridMultilevel"/>
    <w:tmpl w:val="B9324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26564F"/>
    <w:multiLevelType w:val="hybridMultilevel"/>
    <w:tmpl w:val="B1906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53B5845"/>
    <w:multiLevelType w:val="hybridMultilevel"/>
    <w:tmpl w:val="31B8EB62"/>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4" w15:restartNumberingAfterBreak="0">
    <w:nsid w:val="08F07EF4"/>
    <w:multiLevelType w:val="hybridMultilevel"/>
    <w:tmpl w:val="6EF2C23E"/>
    <w:lvl w:ilvl="0" w:tplc="367EDC78">
      <w:start w:val="1"/>
      <w:numFmt w:val="upperLetter"/>
      <w:lvlText w:val="%1."/>
      <w:lvlJc w:val="left"/>
      <w:pPr>
        <w:ind w:left="2560" w:hanging="360"/>
      </w:pPr>
      <w:rPr>
        <w:rFonts w:hint="default"/>
      </w:rPr>
    </w:lvl>
    <w:lvl w:ilvl="1" w:tplc="08090019">
      <w:start w:val="1"/>
      <w:numFmt w:val="lowerLetter"/>
      <w:lvlText w:val="%2."/>
      <w:lvlJc w:val="left"/>
      <w:pPr>
        <w:ind w:left="2540" w:hanging="360"/>
      </w:pPr>
    </w:lvl>
    <w:lvl w:ilvl="2" w:tplc="0809001B" w:tentative="1">
      <w:start w:val="1"/>
      <w:numFmt w:val="lowerRoman"/>
      <w:lvlText w:val="%3."/>
      <w:lvlJc w:val="right"/>
      <w:pPr>
        <w:ind w:left="3260" w:hanging="180"/>
      </w:pPr>
    </w:lvl>
    <w:lvl w:ilvl="3" w:tplc="0809000F" w:tentative="1">
      <w:start w:val="1"/>
      <w:numFmt w:val="decimal"/>
      <w:lvlText w:val="%4."/>
      <w:lvlJc w:val="left"/>
      <w:pPr>
        <w:ind w:left="3980" w:hanging="360"/>
      </w:pPr>
    </w:lvl>
    <w:lvl w:ilvl="4" w:tplc="08090019" w:tentative="1">
      <w:start w:val="1"/>
      <w:numFmt w:val="lowerLetter"/>
      <w:lvlText w:val="%5."/>
      <w:lvlJc w:val="left"/>
      <w:pPr>
        <w:ind w:left="4700" w:hanging="360"/>
      </w:pPr>
    </w:lvl>
    <w:lvl w:ilvl="5" w:tplc="0809001B" w:tentative="1">
      <w:start w:val="1"/>
      <w:numFmt w:val="lowerRoman"/>
      <w:lvlText w:val="%6."/>
      <w:lvlJc w:val="right"/>
      <w:pPr>
        <w:ind w:left="5420" w:hanging="180"/>
      </w:pPr>
    </w:lvl>
    <w:lvl w:ilvl="6" w:tplc="0809000F" w:tentative="1">
      <w:start w:val="1"/>
      <w:numFmt w:val="decimal"/>
      <w:lvlText w:val="%7."/>
      <w:lvlJc w:val="left"/>
      <w:pPr>
        <w:ind w:left="6140" w:hanging="360"/>
      </w:pPr>
    </w:lvl>
    <w:lvl w:ilvl="7" w:tplc="08090019" w:tentative="1">
      <w:start w:val="1"/>
      <w:numFmt w:val="lowerLetter"/>
      <w:lvlText w:val="%8."/>
      <w:lvlJc w:val="left"/>
      <w:pPr>
        <w:ind w:left="6860" w:hanging="360"/>
      </w:pPr>
    </w:lvl>
    <w:lvl w:ilvl="8" w:tplc="0809001B" w:tentative="1">
      <w:start w:val="1"/>
      <w:numFmt w:val="lowerRoman"/>
      <w:lvlText w:val="%9."/>
      <w:lvlJc w:val="right"/>
      <w:pPr>
        <w:ind w:left="7580" w:hanging="180"/>
      </w:pPr>
    </w:lvl>
  </w:abstractNum>
  <w:abstractNum w:abstractNumId="15" w15:restartNumberingAfterBreak="0">
    <w:nsid w:val="0EAC17A4"/>
    <w:multiLevelType w:val="hybridMultilevel"/>
    <w:tmpl w:val="6614A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150672D"/>
    <w:multiLevelType w:val="hybridMultilevel"/>
    <w:tmpl w:val="D264F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643B5C"/>
    <w:multiLevelType w:val="hybridMultilevel"/>
    <w:tmpl w:val="089A5446"/>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18" w15:restartNumberingAfterBreak="0">
    <w:nsid w:val="15E24406"/>
    <w:multiLevelType w:val="hybridMultilevel"/>
    <w:tmpl w:val="DF543C2C"/>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19" w15:restartNumberingAfterBreak="0">
    <w:nsid w:val="30363254"/>
    <w:multiLevelType w:val="hybridMultilevel"/>
    <w:tmpl w:val="FB40879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066311"/>
    <w:multiLevelType w:val="hybridMultilevel"/>
    <w:tmpl w:val="1CCE718A"/>
    <w:lvl w:ilvl="0" w:tplc="08090001">
      <w:start w:val="1"/>
      <w:numFmt w:val="bullet"/>
      <w:lvlText w:val=""/>
      <w:lvlJc w:val="left"/>
      <w:pPr>
        <w:ind w:left="1820" w:hanging="360"/>
      </w:pPr>
      <w:rPr>
        <w:rFonts w:ascii="Symbol" w:hAnsi="Symbol" w:hint="default"/>
      </w:rPr>
    </w:lvl>
    <w:lvl w:ilvl="1" w:tplc="FFFFFFFF" w:tentative="1">
      <w:start w:val="1"/>
      <w:numFmt w:val="bullet"/>
      <w:lvlText w:val="o"/>
      <w:lvlJc w:val="left"/>
      <w:pPr>
        <w:ind w:left="2540" w:hanging="360"/>
      </w:pPr>
      <w:rPr>
        <w:rFonts w:ascii="Courier New" w:hAnsi="Courier New" w:cs="Courier New" w:hint="default"/>
      </w:rPr>
    </w:lvl>
    <w:lvl w:ilvl="2" w:tplc="FFFFFFFF" w:tentative="1">
      <w:start w:val="1"/>
      <w:numFmt w:val="bullet"/>
      <w:lvlText w:val=""/>
      <w:lvlJc w:val="left"/>
      <w:pPr>
        <w:ind w:left="3260" w:hanging="360"/>
      </w:pPr>
      <w:rPr>
        <w:rFonts w:ascii="Wingdings" w:hAnsi="Wingdings" w:hint="default"/>
      </w:rPr>
    </w:lvl>
    <w:lvl w:ilvl="3" w:tplc="FFFFFFFF" w:tentative="1">
      <w:start w:val="1"/>
      <w:numFmt w:val="bullet"/>
      <w:lvlText w:val=""/>
      <w:lvlJc w:val="left"/>
      <w:pPr>
        <w:ind w:left="3980" w:hanging="360"/>
      </w:pPr>
      <w:rPr>
        <w:rFonts w:ascii="Symbol" w:hAnsi="Symbol" w:hint="default"/>
      </w:rPr>
    </w:lvl>
    <w:lvl w:ilvl="4" w:tplc="FFFFFFFF" w:tentative="1">
      <w:start w:val="1"/>
      <w:numFmt w:val="bullet"/>
      <w:lvlText w:val="o"/>
      <w:lvlJc w:val="left"/>
      <w:pPr>
        <w:ind w:left="4700" w:hanging="360"/>
      </w:pPr>
      <w:rPr>
        <w:rFonts w:ascii="Courier New" w:hAnsi="Courier New" w:cs="Courier New" w:hint="default"/>
      </w:rPr>
    </w:lvl>
    <w:lvl w:ilvl="5" w:tplc="FFFFFFFF" w:tentative="1">
      <w:start w:val="1"/>
      <w:numFmt w:val="bullet"/>
      <w:lvlText w:val=""/>
      <w:lvlJc w:val="left"/>
      <w:pPr>
        <w:ind w:left="5420" w:hanging="360"/>
      </w:pPr>
      <w:rPr>
        <w:rFonts w:ascii="Wingdings" w:hAnsi="Wingdings" w:hint="default"/>
      </w:rPr>
    </w:lvl>
    <w:lvl w:ilvl="6" w:tplc="FFFFFFFF" w:tentative="1">
      <w:start w:val="1"/>
      <w:numFmt w:val="bullet"/>
      <w:lvlText w:val=""/>
      <w:lvlJc w:val="left"/>
      <w:pPr>
        <w:ind w:left="6140" w:hanging="360"/>
      </w:pPr>
      <w:rPr>
        <w:rFonts w:ascii="Symbol" w:hAnsi="Symbol" w:hint="default"/>
      </w:rPr>
    </w:lvl>
    <w:lvl w:ilvl="7" w:tplc="FFFFFFFF" w:tentative="1">
      <w:start w:val="1"/>
      <w:numFmt w:val="bullet"/>
      <w:lvlText w:val="o"/>
      <w:lvlJc w:val="left"/>
      <w:pPr>
        <w:ind w:left="6860" w:hanging="360"/>
      </w:pPr>
      <w:rPr>
        <w:rFonts w:ascii="Courier New" w:hAnsi="Courier New" w:cs="Courier New" w:hint="default"/>
      </w:rPr>
    </w:lvl>
    <w:lvl w:ilvl="8" w:tplc="FFFFFFFF" w:tentative="1">
      <w:start w:val="1"/>
      <w:numFmt w:val="bullet"/>
      <w:lvlText w:val=""/>
      <w:lvlJc w:val="left"/>
      <w:pPr>
        <w:ind w:left="7580" w:hanging="360"/>
      </w:pPr>
      <w:rPr>
        <w:rFonts w:ascii="Wingdings" w:hAnsi="Wingdings" w:hint="default"/>
      </w:rPr>
    </w:lvl>
  </w:abstractNum>
  <w:abstractNum w:abstractNumId="21" w15:restartNumberingAfterBreak="0">
    <w:nsid w:val="35123C26"/>
    <w:multiLevelType w:val="hybridMultilevel"/>
    <w:tmpl w:val="D410FEA4"/>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3608" w:hanging="360"/>
      </w:pPr>
      <w:rPr>
        <w:rFonts w:ascii="Courier New" w:hAnsi="Courier New" w:cs="Courier New" w:hint="default"/>
      </w:rPr>
    </w:lvl>
    <w:lvl w:ilvl="2" w:tplc="08090005" w:tentative="1">
      <w:start w:val="1"/>
      <w:numFmt w:val="bullet"/>
      <w:lvlText w:val=""/>
      <w:lvlJc w:val="left"/>
      <w:pPr>
        <w:ind w:left="4328" w:hanging="360"/>
      </w:pPr>
      <w:rPr>
        <w:rFonts w:ascii="Wingdings" w:hAnsi="Wingdings" w:hint="default"/>
      </w:rPr>
    </w:lvl>
    <w:lvl w:ilvl="3" w:tplc="08090001" w:tentative="1">
      <w:start w:val="1"/>
      <w:numFmt w:val="bullet"/>
      <w:lvlText w:val=""/>
      <w:lvlJc w:val="left"/>
      <w:pPr>
        <w:ind w:left="5048" w:hanging="360"/>
      </w:pPr>
      <w:rPr>
        <w:rFonts w:ascii="Symbol" w:hAnsi="Symbol" w:hint="default"/>
      </w:rPr>
    </w:lvl>
    <w:lvl w:ilvl="4" w:tplc="08090003" w:tentative="1">
      <w:start w:val="1"/>
      <w:numFmt w:val="bullet"/>
      <w:lvlText w:val="o"/>
      <w:lvlJc w:val="left"/>
      <w:pPr>
        <w:ind w:left="5768" w:hanging="360"/>
      </w:pPr>
      <w:rPr>
        <w:rFonts w:ascii="Courier New" w:hAnsi="Courier New" w:cs="Courier New" w:hint="default"/>
      </w:rPr>
    </w:lvl>
    <w:lvl w:ilvl="5" w:tplc="08090005" w:tentative="1">
      <w:start w:val="1"/>
      <w:numFmt w:val="bullet"/>
      <w:lvlText w:val=""/>
      <w:lvlJc w:val="left"/>
      <w:pPr>
        <w:ind w:left="6488" w:hanging="360"/>
      </w:pPr>
      <w:rPr>
        <w:rFonts w:ascii="Wingdings" w:hAnsi="Wingdings" w:hint="default"/>
      </w:rPr>
    </w:lvl>
    <w:lvl w:ilvl="6" w:tplc="08090001" w:tentative="1">
      <w:start w:val="1"/>
      <w:numFmt w:val="bullet"/>
      <w:lvlText w:val=""/>
      <w:lvlJc w:val="left"/>
      <w:pPr>
        <w:ind w:left="7208" w:hanging="360"/>
      </w:pPr>
      <w:rPr>
        <w:rFonts w:ascii="Symbol" w:hAnsi="Symbol" w:hint="default"/>
      </w:rPr>
    </w:lvl>
    <w:lvl w:ilvl="7" w:tplc="08090003" w:tentative="1">
      <w:start w:val="1"/>
      <w:numFmt w:val="bullet"/>
      <w:lvlText w:val="o"/>
      <w:lvlJc w:val="left"/>
      <w:pPr>
        <w:ind w:left="7928" w:hanging="360"/>
      </w:pPr>
      <w:rPr>
        <w:rFonts w:ascii="Courier New" w:hAnsi="Courier New" w:cs="Courier New" w:hint="default"/>
      </w:rPr>
    </w:lvl>
    <w:lvl w:ilvl="8" w:tplc="08090005" w:tentative="1">
      <w:start w:val="1"/>
      <w:numFmt w:val="bullet"/>
      <w:lvlText w:val=""/>
      <w:lvlJc w:val="left"/>
      <w:pPr>
        <w:ind w:left="8648" w:hanging="360"/>
      </w:pPr>
      <w:rPr>
        <w:rFonts w:ascii="Wingdings" w:hAnsi="Wingdings" w:hint="default"/>
      </w:rPr>
    </w:lvl>
  </w:abstractNum>
  <w:abstractNum w:abstractNumId="22" w15:restartNumberingAfterBreak="0">
    <w:nsid w:val="371E2676"/>
    <w:multiLevelType w:val="hybridMultilevel"/>
    <w:tmpl w:val="84122F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F211E7"/>
    <w:multiLevelType w:val="hybridMultilevel"/>
    <w:tmpl w:val="172C4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D628AB"/>
    <w:multiLevelType w:val="hybridMultilevel"/>
    <w:tmpl w:val="A80EC7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9C6BA9"/>
    <w:multiLevelType w:val="hybridMultilevel"/>
    <w:tmpl w:val="0910F822"/>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26" w15:restartNumberingAfterBreak="0">
    <w:nsid w:val="4D916ABA"/>
    <w:multiLevelType w:val="hybridMultilevel"/>
    <w:tmpl w:val="1BBE8FAC"/>
    <w:lvl w:ilvl="0" w:tplc="01068D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E5C5FD7"/>
    <w:multiLevelType w:val="hybridMultilevel"/>
    <w:tmpl w:val="078CD410"/>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28" w15:restartNumberingAfterBreak="0">
    <w:nsid w:val="4E892628"/>
    <w:multiLevelType w:val="hybridMultilevel"/>
    <w:tmpl w:val="299816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3A2FAB"/>
    <w:multiLevelType w:val="hybridMultilevel"/>
    <w:tmpl w:val="D63C337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63253CBD"/>
    <w:multiLevelType w:val="hybridMultilevel"/>
    <w:tmpl w:val="BF047992"/>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31" w15:restartNumberingAfterBreak="0">
    <w:nsid w:val="68252469"/>
    <w:multiLevelType w:val="hybridMultilevel"/>
    <w:tmpl w:val="10CCD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245515"/>
    <w:multiLevelType w:val="hybridMultilevel"/>
    <w:tmpl w:val="BAFE5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863BC5"/>
    <w:multiLevelType w:val="hybridMultilevel"/>
    <w:tmpl w:val="4D4827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6E04361"/>
    <w:multiLevelType w:val="hybridMultilevel"/>
    <w:tmpl w:val="4C3C20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8692785">
    <w:abstractNumId w:val="0"/>
  </w:num>
  <w:num w:numId="2" w16cid:durableId="2066251242">
    <w:abstractNumId w:val="1"/>
  </w:num>
  <w:num w:numId="3" w16cid:durableId="1167285089">
    <w:abstractNumId w:val="2"/>
  </w:num>
  <w:num w:numId="4" w16cid:durableId="1957638918">
    <w:abstractNumId w:val="3"/>
  </w:num>
  <w:num w:numId="5" w16cid:durableId="764115604">
    <w:abstractNumId w:val="4"/>
  </w:num>
  <w:num w:numId="6" w16cid:durableId="1192917356">
    <w:abstractNumId w:val="26"/>
  </w:num>
  <w:num w:numId="7" w16cid:durableId="1826168931">
    <w:abstractNumId w:val="5"/>
  </w:num>
  <w:num w:numId="8" w16cid:durableId="862325060">
    <w:abstractNumId w:val="7"/>
  </w:num>
  <w:num w:numId="9" w16cid:durableId="953635443">
    <w:abstractNumId w:val="9"/>
  </w:num>
  <w:num w:numId="10" w16cid:durableId="1471702258">
    <w:abstractNumId w:val="6"/>
  </w:num>
  <w:num w:numId="11" w16cid:durableId="1604458728">
    <w:abstractNumId w:val="8"/>
  </w:num>
  <w:num w:numId="12" w16cid:durableId="1279215824">
    <w:abstractNumId w:val="10"/>
  </w:num>
  <w:num w:numId="13" w16cid:durableId="1828398025">
    <w:abstractNumId w:val="14"/>
  </w:num>
  <w:num w:numId="14" w16cid:durableId="525753549">
    <w:abstractNumId w:val="33"/>
  </w:num>
  <w:num w:numId="15" w16cid:durableId="1104110061">
    <w:abstractNumId w:val="17"/>
  </w:num>
  <w:num w:numId="16" w16cid:durableId="655256642">
    <w:abstractNumId w:val="30"/>
  </w:num>
  <w:num w:numId="17" w16cid:durableId="630211851">
    <w:abstractNumId w:val="34"/>
  </w:num>
  <w:num w:numId="18" w16cid:durableId="760758159">
    <w:abstractNumId w:val="11"/>
  </w:num>
  <w:num w:numId="19" w16cid:durableId="1919439055">
    <w:abstractNumId w:val="32"/>
  </w:num>
  <w:num w:numId="20" w16cid:durableId="618879790">
    <w:abstractNumId w:val="24"/>
  </w:num>
  <w:num w:numId="21" w16cid:durableId="819230849">
    <w:abstractNumId w:val="28"/>
  </w:num>
  <w:num w:numId="22" w16cid:durableId="1032733191">
    <w:abstractNumId w:val="29"/>
  </w:num>
  <w:num w:numId="23" w16cid:durableId="1906793184">
    <w:abstractNumId w:val="18"/>
  </w:num>
  <w:num w:numId="24" w16cid:durableId="2083792950">
    <w:abstractNumId w:val="27"/>
  </w:num>
  <w:num w:numId="25" w16cid:durableId="103622289">
    <w:abstractNumId w:val="23"/>
  </w:num>
  <w:num w:numId="26" w16cid:durableId="23867530">
    <w:abstractNumId w:val="25"/>
  </w:num>
  <w:num w:numId="27" w16cid:durableId="1092554799">
    <w:abstractNumId w:val="20"/>
  </w:num>
  <w:num w:numId="28" w16cid:durableId="1881673754">
    <w:abstractNumId w:val="31"/>
  </w:num>
  <w:num w:numId="29" w16cid:durableId="214587390">
    <w:abstractNumId w:val="12"/>
  </w:num>
  <w:num w:numId="30" w16cid:durableId="1464352399">
    <w:abstractNumId w:val="21"/>
  </w:num>
  <w:num w:numId="31" w16cid:durableId="258562854">
    <w:abstractNumId w:val="16"/>
  </w:num>
  <w:num w:numId="32" w16cid:durableId="74211989">
    <w:abstractNumId w:val="19"/>
  </w:num>
  <w:num w:numId="33" w16cid:durableId="534540922">
    <w:abstractNumId w:val="15"/>
  </w:num>
  <w:num w:numId="34" w16cid:durableId="1033728999">
    <w:abstractNumId w:val="22"/>
  </w:num>
  <w:num w:numId="35" w16cid:durableId="734725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39C"/>
    <w:rsid w:val="00004F5F"/>
    <w:rsid w:val="00031151"/>
    <w:rsid w:val="00061EC4"/>
    <w:rsid w:val="00086D48"/>
    <w:rsid w:val="0009187B"/>
    <w:rsid w:val="000A194C"/>
    <w:rsid w:val="000D55E9"/>
    <w:rsid w:val="000F4006"/>
    <w:rsid w:val="0013068C"/>
    <w:rsid w:val="001332D9"/>
    <w:rsid w:val="001858E1"/>
    <w:rsid w:val="001E29C2"/>
    <w:rsid w:val="001E67AC"/>
    <w:rsid w:val="001F2F8A"/>
    <w:rsid w:val="00250956"/>
    <w:rsid w:val="0025212F"/>
    <w:rsid w:val="00254478"/>
    <w:rsid w:val="002646AA"/>
    <w:rsid w:val="0027009F"/>
    <w:rsid w:val="0033638E"/>
    <w:rsid w:val="00385374"/>
    <w:rsid w:val="00393D27"/>
    <w:rsid w:val="00394E19"/>
    <w:rsid w:val="003C4623"/>
    <w:rsid w:val="003C4736"/>
    <w:rsid w:val="003D2B09"/>
    <w:rsid w:val="003D6C43"/>
    <w:rsid w:val="004147DB"/>
    <w:rsid w:val="00423904"/>
    <w:rsid w:val="00453E0C"/>
    <w:rsid w:val="00454701"/>
    <w:rsid w:val="00497987"/>
    <w:rsid w:val="004C4F12"/>
    <w:rsid w:val="004E775A"/>
    <w:rsid w:val="005034EB"/>
    <w:rsid w:val="0053055A"/>
    <w:rsid w:val="0055465F"/>
    <w:rsid w:val="00565D87"/>
    <w:rsid w:val="005D363F"/>
    <w:rsid w:val="00627339"/>
    <w:rsid w:val="00632B16"/>
    <w:rsid w:val="00654443"/>
    <w:rsid w:val="00672ECC"/>
    <w:rsid w:val="006833C1"/>
    <w:rsid w:val="006B7B2B"/>
    <w:rsid w:val="006C42C4"/>
    <w:rsid w:val="006D365D"/>
    <w:rsid w:val="00770595"/>
    <w:rsid w:val="007722EF"/>
    <w:rsid w:val="007B7083"/>
    <w:rsid w:val="007C1089"/>
    <w:rsid w:val="007D4FF9"/>
    <w:rsid w:val="00806E97"/>
    <w:rsid w:val="00822209"/>
    <w:rsid w:val="00834954"/>
    <w:rsid w:val="00897E40"/>
    <w:rsid w:val="008A3EBD"/>
    <w:rsid w:val="008B4CF0"/>
    <w:rsid w:val="008B571D"/>
    <w:rsid w:val="008C6DEC"/>
    <w:rsid w:val="008D4656"/>
    <w:rsid w:val="00904288"/>
    <w:rsid w:val="00945107"/>
    <w:rsid w:val="009E26B1"/>
    <w:rsid w:val="009E59AC"/>
    <w:rsid w:val="009E6176"/>
    <w:rsid w:val="00A105D9"/>
    <w:rsid w:val="00A378F5"/>
    <w:rsid w:val="00AB5A26"/>
    <w:rsid w:val="00B31B11"/>
    <w:rsid w:val="00B63509"/>
    <w:rsid w:val="00B73641"/>
    <w:rsid w:val="00B85682"/>
    <w:rsid w:val="00BB039C"/>
    <w:rsid w:val="00BD6430"/>
    <w:rsid w:val="00BD77A6"/>
    <w:rsid w:val="00C02AF6"/>
    <w:rsid w:val="00C07B67"/>
    <w:rsid w:val="00C301B2"/>
    <w:rsid w:val="00C60417"/>
    <w:rsid w:val="00C76A13"/>
    <w:rsid w:val="00D4220F"/>
    <w:rsid w:val="00D607A7"/>
    <w:rsid w:val="00D61760"/>
    <w:rsid w:val="00D80B9B"/>
    <w:rsid w:val="00D91A40"/>
    <w:rsid w:val="00E324F7"/>
    <w:rsid w:val="00E54D92"/>
    <w:rsid w:val="00E7560A"/>
    <w:rsid w:val="00E81E3D"/>
    <w:rsid w:val="00ED20A8"/>
    <w:rsid w:val="00ED66C7"/>
    <w:rsid w:val="00EF0CF4"/>
    <w:rsid w:val="00F139A4"/>
    <w:rsid w:val="00F1467F"/>
    <w:rsid w:val="00F76F06"/>
    <w:rsid w:val="00F953F7"/>
    <w:rsid w:val="00FA748A"/>
    <w:rsid w:val="00FD1DD2"/>
    <w:rsid w:val="00FD6EF4"/>
    <w:rsid w:val="00FE07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08D2DE"/>
  <w15:chartTrackingRefBased/>
  <w15:docId w15:val="{881C8A82-31C2-834B-B840-48E11F77C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67F"/>
    <w:pPr>
      <w:ind w:left="720"/>
    </w:pPr>
  </w:style>
  <w:style w:type="paragraph" w:styleId="NormalWeb">
    <w:name w:val="Normal (Web)"/>
    <w:basedOn w:val="Normal"/>
    <w:uiPriority w:val="99"/>
    <w:semiHidden/>
    <w:unhideWhenUsed/>
    <w:rsid w:val="0025212F"/>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B4CF0"/>
    <w:pPr>
      <w:tabs>
        <w:tab w:val="center" w:pos="4680"/>
        <w:tab w:val="right" w:pos="9360"/>
      </w:tabs>
    </w:pPr>
  </w:style>
  <w:style w:type="character" w:customStyle="1" w:styleId="HeaderChar">
    <w:name w:val="Header Char"/>
    <w:basedOn w:val="DefaultParagraphFont"/>
    <w:link w:val="Header"/>
    <w:uiPriority w:val="99"/>
    <w:rsid w:val="008B4CF0"/>
  </w:style>
  <w:style w:type="paragraph" w:styleId="Footer">
    <w:name w:val="footer"/>
    <w:basedOn w:val="Normal"/>
    <w:link w:val="FooterChar"/>
    <w:uiPriority w:val="99"/>
    <w:unhideWhenUsed/>
    <w:rsid w:val="008B4CF0"/>
    <w:pPr>
      <w:tabs>
        <w:tab w:val="center" w:pos="4680"/>
        <w:tab w:val="right" w:pos="9360"/>
      </w:tabs>
    </w:pPr>
  </w:style>
  <w:style w:type="character" w:customStyle="1" w:styleId="FooterChar">
    <w:name w:val="Footer Char"/>
    <w:basedOn w:val="DefaultParagraphFont"/>
    <w:link w:val="Footer"/>
    <w:uiPriority w:val="99"/>
    <w:rsid w:val="008B4CF0"/>
  </w:style>
  <w:style w:type="paragraph" w:styleId="NoSpacing">
    <w:name w:val="No Spacing"/>
    <w:uiPriority w:val="1"/>
    <w:qFormat/>
    <w:rsid w:val="002646AA"/>
    <w:rPr>
      <w:lang w:val="en-US" w:eastAsia="en-US"/>
    </w:rPr>
  </w:style>
  <w:style w:type="character" w:styleId="PageNumber">
    <w:name w:val="page number"/>
    <w:basedOn w:val="DefaultParagraphFont"/>
    <w:uiPriority w:val="99"/>
    <w:semiHidden/>
    <w:unhideWhenUsed/>
    <w:rsid w:val="003D2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28666">
      <w:bodyDiv w:val="1"/>
      <w:marLeft w:val="0"/>
      <w:marRight w:val="0"/>
      <w:marTop w:val="0"/>
      <w:marBottom w:val="0"/>
      <w:divBdr>
        <w:top w:val="none" w:sz="0" w:space="0" w:color="auto"/>
        <w:left w:val="none" w:sz="0" w:space="0" w:color="auto"/>
        <w:bottom w:val="none" w:sz="0" w:space="0" w:color="auto"/>
        <w:right w:val="none" w:sz="0" w:space="0" w:color="auto"/>
      </w:divBdr>
    </w:div>
    <w:div w:id="687870754">
      <w:bodyDiv w:val="1"/>
      <w:marLeft w:val="0"/>
      <w:marRight w:val="0"/>
      <w:marTop w:val="0"/>
      <w:marBottom w:val="0"/>
      <w:divBdr>
        <w:top w:val="none" w:sz="0" w:space="0" w:color="auto"/>
        <w:left w:val="none" w:sz="0" w:space="0" w:color="auto"/>
        <w:bottom w:val="none" w:sz="0" w:space="0" w:color="auto"/>
        <w:right w:val="none" w:sz="0" w:space="0" w:color="auto"/>
      </w:divBdr>
    </w:div>
    <w:div w:id="922568794">
      <w:bodyDiv w:val="1"/>
      <w:marLeft w:val="0"/>
      <w:marRight w:val="0"/>
      <w:marTop w:val="0"/>
      <w:marBottom w:val="0"/>
      <w:divBdr>
        <w:top w:val="none" w:sz="0" w:space="0" w:color="auto"/>
        <w:left w:val="none" w:sz="0" w:space="0" w:color="auto"/>
        <w:bottom w:val="none" w:sz="0" w:space="0" w:color="auto"/>
        <w:right w:val="none" w:sz="0" w:space="0" w:color="auto"/>
      </w:divBdr>
    </w:div>
    <w:div w:id="194144603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744CB-3960-4849-A7C8-D609138D6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2709</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 Yadav [MU - Jaipur]</dc:creator>
  <cp:keywords/>
  <cp:lastModifiedBy>Hrituparna Pathak [Information Technology - 2021]</cp:lastModifiedBy>
  <cp:revision>4</cp:revision>
  <cp:lastPrinted>2024-05-14T14:52:00Z</cp:lastPrinted>
  <dcterms:created xsi:type="dcterms:W3CDTF">2024-05-14T14:52:00Z</dcterms:created>
  <dcterms:modified xsi:type="dcterms:W3CDTF">2024-05-14T14:57:00Z</dcterms:modified>
</cp:coreProperties>
</file>